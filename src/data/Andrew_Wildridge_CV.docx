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Style w:val="documenttop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3F6C0A53" w14:textId="77777777">
        <w:trPr>
          <w:tblCellSpacing w:w="0" w:type="dxa"/>
        </w:trPr>
        <w:tc>
          <w:tcPr>
            <w:tcW w:w="112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5D448C" w14:textId="77777777" w:rsidR="00C649D8" w:rsidRDefault="00C649D8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311B9FED" w14:textId="77777777" w:rsidR="00C649D8" w:rsidRDefault="00000000">
            <w:pPr>
              <w:pStyle w:val="documentname"/>
              <w:pBdr>
                <w:bottom w:val="none" w:sz="0" w:space="0" w:color="auto"/>
              </w:pBdr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Andrew Wildridge</w:t>
            </w:r>
          </w:p>
          <w:p w14:paraId="0BD3249D" w14:textId="77777777" w:rsidR="00C649D8" w:rsidRDefault="00000000">
            <w:pPr>
              <w:pStyle w:val="documentresumeTitle"/>
              <w:rPr>
                <w:rStyle w:val="documentleft-box"/>
                <w:rFonts w:ascii="Century Gothic" w:eastAsia="Century Gothic" w:hAnsi="Century Gothic" w:cs="Century Gothic"/>
              </w:rPr>
            </w:pPr>
            <w:r>
              <w:rPr>
                <w:rStyle w:val="documentleft-box"/>
                <w:rFonts w:ascii="Century Gothic" w:eastAsia="Century Gothic" w:hAnsi="Century Gothic" w:cs="Century Gothic"/>
              </w:rPr>
              <w:t xml:space="preserve">PhD Candidate - Experimental High Energy Particle Physics </w:t>
            </w:r>
          </w:p>
          <w:tbl>
            <w:tblPr>
              <w:tblStyle w:val="documentaddress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640"/>
              <w:gridCol w:w="5640"/>
            </w:tblGrid>
            <w:tr w:rsidR="00C649D8" w14:paraId="0AB4819C" w14:textId="77777777">
              <w:trPr>
                <w:tblCellSpacing w:w="0" w:type="dxa"/>
              </w:trPr>
              <w:tc>
                <w:tcPr>
                  <w:tcW w:w="5640" w:type="dxa"/>
                  <w:tcMar>
                    <w:top w:w="200" w:type="dxa"/>
                    <w:left w:w="0" w:type="dxa"/>
                    <w:bottom w:w="0" w:type="dxa"/>
                    <w:right w:w="40" w:type="dxa"/>
                  </w:tcMar>
                  <w:hideMark/>
                </w:tcPr>
                <w:p w14:paraId="3E304286" w14:textId="77777777" w:rsidR="00C649D8" w:rsidRDefault="00000000">
                  <w:pPr>
                    <w:pStyle w:val="div"/>
                    <w:spacing w:line="420" w:lineRule="atLeast"/>
                    <w:ind w:right="120"/>
                    <w:rPr>
                      <w:rStyle w:val="documentaddress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Lafayette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, IN 47909</w:t>
                  </w:r>
                </w:p>
                <w:p w14:paraId="5C74DDF4" w14:textId="77777777" w:rsidR="00C649D8" w:rsidRDefault="00000000">
                  <w:pPr>
                    <w:pStyle w:val="div"/>
                    <w:spacing w:line="420" w:lineRule="atLeast"/>
                    <w:ind w:right="120"/>
                    <w:rPr>
                      <w:rStyle w:val="documentaddress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812) 577-7644</w:t>
                  </w:r>
                </w:p>
                <w:p w14:paraId="0A73BA3A" w14:textId="77777777" w:rsidR="00C649D8" w:rsidRDefault="00000000">
                  <w:pPr>
                    <w:pStyle w:val="div"/>
                    <w:spacing w:line="420" w:lineRule="atLeast"/>
                    <w:ind w:right="120"/>
                    <w:rPr>
                      <w:rStyle w:val="documentaddressaddresslef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  <w:t>awildrid@purdue.edu</w:t>
                  </w:r>
                  <w:proofErr w:type="gramEnd"/>
                </w:p>
              </w:tc>
              <w:tc>
                <w:tcPr>
                  <w:tcW w:w="5640" w:type="dxa"/>
                  <w:tcMar>
                    <w:top w:w="200" w:type="dxa"/>
                    <w:left w:w="0" w:type="dxa"/>
                    <w:bottom w:w="0" w:type="dxa"/>
                    <w:right w:w="40" w:type="dxa"/>
                  </w:tcMar>
                  <w:hideMark/>
                </w:tcPr>
                <w:p w14:paraId="14BBFBB8" w14:textId="77777777" w:rsidR="00C649D8" w:rsidRDefault="00C649D8">
                  <w:pPr>
                    <w:pStyle w:val="div"/>
                    <w:spacing w:line="420" w:lineRule="atLeast"/>
                    <w:ind w:right="120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49DD0740" w14:textId="77777777" w:rsidR="00C649D8" w:rsidRDefault="00C649D8">
            <w:pPr>
              <w:rPr>
                <w:rStyle w:val="documentlef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2ED4F775" w14:textId="77777777" w:rsidR="00C649D8" w:rsidRDefault="00000000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Particle physics </w:t>
      </w:r>
      <w:proofErr w:type="spellStart"/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Ph.D</w:t>
      </w:r>
      <w:proofErr w:type="spellEnd"/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 candidate interested in the cross-section between particle physics, quantum computing, and machine learning. Excited and pursuing new quantum information-inspired observables in top quark physics at the Large Hadron Collider with the Compact Muon Solenoid Detector.</w:t>
      </w: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3DD3A693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260D29" w14:textId="77777777" w:rsidR="00C649D8" w:rsidRDefault="00000000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7BAA3695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16FB9471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4BFCE285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3F8AF3D7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Ph.D.: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Experimental High Energy Particle Physics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50B94BAE" w14:textId="77777777" w:rsidR="00C649D8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Purdue University - West Lafayette, IN</w:t>
            </w:r>
          </w:p>
          <w:p w14:paraId="6F994479" w14:textId="77777777" w:rsidR="00C649D8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3.75 GPA</w:t>
            </w:r>
          </w:p>
          <w:p w14:paraId="65E4D63B" w14:textId="77777777" w:rsidR="00C649D8" w:rsidRDefault="00000000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Thesis: Quantum Tomography of Top Quark Pairs Produced at the Large Hadron Collider at √s = 13 TeV</w:t>
            </w:r>
          </w:p>
        </w:tc>
      </w:tr>
    </w:tbl>
    <w:p w14:paraId="4C7A61F5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41F582B6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E0CC29B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2014-08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- 2019-05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A927C8B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Bachelor of Science: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Honors Physics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00C097DF" w14:textId="77777777" w:rsidR="00C649D8" w:rsidRDefault="00000000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Purdue University - West Lafayette, IN</w:t>
            </w:r>
          </w:p>
          <w:p w14:paraId="778F0267" w14:textId="77777777" w:rsidR="00C649D8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Dean's List: Fall '14, Fall '16, Fall '18, Spring '18, Spring '19</w:t>
            </w:r>
          </w:p>
          <w:p w14:paraId="445C12B2" w14:textId="77777777" w:rsidR="00C649D8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Semester Honors: Fall '14, Fall '17, Spring '19</w:t>
            </w:r>
          </w:p>
          <w:p w14:paraId="1B45FDA0" w14:textId="77777777" w:rsidR="00C649D8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3.51 GPA</w:t>
            </w:r>
          </w:p>
          <w:p w14:paraId="671F9720" w14:textId="77777777" w:rsidR="00C649D8" w:rsidRDefault="00000000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Thesis: Exploration of Quantum Annealing to Solve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br/>
              <w:t>Primary Vertexing</w:t>
            </w:r>
          </w:p>
        </w:tc>
      </w:tr>
    </w:tbl>
    <w:p w14:paraId="02A46307" w14:textId="77777777" w:rsidR="00C649D8" w:rsidRDefault="00C649D8">
      <w:pPr>
        <w:rPr>
          <w:vanish/>
        </w:rPr>
      </w:pP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455C1C02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77AE06" w14:textId="77777777" w:rsidR="00C649D8" w:rsidRDefault="00000000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Professional Appointments</w:t>
            </w:r>
          </w:p>
        </w:tc>
      </w:tr>
    </w:tbl>
    <w:p w14:paraId="79AB64FF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536C2C3A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F4E7689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2022-04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0262ED3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CTO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13DF3251" w14:textId="77777777" w:rsidR="00C649D8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Quantum Research Sciences, LLC, Lafayette, IN</w:t>
            </w:r>
          </w:p>
          <w:p w14:paraId="749A02D9" w14:textId="77777777" w:rsidR="00C649D8" w:rsidRDefault="00C649D8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77E98E66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0989B9C4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5608DD62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2021-06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D21DC08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Graduate Research Assistant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702FA2C" w14:textId="77777777" w:rsidR="00C649D8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Purdue University, West Lafayette, IN</w:t>
            </w:r>
          </w:p>
          <w:p w14:paraId="1844269B" w14:textId="77777777" w:rsidR="00C649D8" w:rsidRDefault="00C649D8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03A84330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43166AB4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92637A4" w14:textId="0FF2CBD1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2022-05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 w:rsidR="00374663">
              <w:rPr>
                <w:rStyle w:val="txtBold"/>
                <w:rFonts w:ascii="Century Gothic" w:eastAsia="Century Gothic" w:hAnsi="Century Gothic" w:cs="Century Gothic"/>
              </w:rPr>
              <w:t>–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 </w:t>
            </w:r>
            <w:r w:rsidR="00374663">
              <w:rPr>
                <w:rStyle w:val="txtBold"/>
                <w:rFonts w:ascii="Century Gothic" w:eastAsia="Century Gothic" w:hAnsi="Century Gothic" w:cs="Century Gothic"/>
              </w:rPr>
              <w:t>2024-05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A31790C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Research Mentor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6FDC5D5" w14:textId="77777777" w:rsidR="00C649D8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Lumiere Education, Cambridge, MA</w:t>
            </w:r>
          </w:p>
          <w:p w14:paraId="609B5B9C" w14:textId="77777777" w:rsidR="00C649D8" w:rsidRDefault="00C649D8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4E085EF8" w14:textId="77777777" w:rsidR="00C649D8" w:rsidRDefault="00C649D8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C649D8" w14:paraId="66B7EA34" w14:textId="77777777">
        <w:trPr>
          <w:tblCellSpacing w:w="0" w:type="dxa"/>
        </w:trPr>
        <w:tc>
          <w:tcPr>
            <w:tcW w:w="2550" w:type="dxa"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3230394B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2019-08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- 2021-05</w:t>
            </w:r>
          </w:p>
        </w:tc>
        <w:tc>
          <w:tcPr>
            <w:tcW w:w="873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F12CCFB" w14:textId="77777777" w:rsidR="00C649D8" w:rsidRDefault="00000000">
            <w:pPr>
              <w:pStyle w:val="spandateswrapperParagraph"/>
              <w:pBdr>
                <w:right w:val="none" w:sz="0" w:space="0" w:color="auto"/>
              </w:pBdr>
              <w:ind w:right="450"/>
              <w:textAlignment w:val="auto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Graduate Teaching Assistant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0F4EB81E" w14:textId="77777777" w:rsidR="00C649D8" w:rsidRDefault="00000000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Purdue University, West Lafayette, IN</w:t>
            </w:r>
          </w:p>
          <w:p w14:paraId="59F9FEFC" w14:textId="77777777" w:rsidR="00C649D8" w:rsidRDefault="00C649D8">
            <w:pPr>
              <w:pStyle w:val="spanpaddedline"/>
              <w:spacing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8A0B2DE" w14:textId="77777777" w:rsidR="00C649D8" w:rsidRDefault="00C649D8">
      <w:pPr>
        <w:rPr>
          <w:vanish/>
        </w:rPr>
      </w:pP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3C2386FC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FAD0A9" w14:textId="77777777" w:rsidR="00C649D8" w:rsidRDefault="00000000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lastRenderedPageBreak/>
              <w:t>Awards &amp; Fellowships</w:t>
            </w:r>
          </w:p>
        </w:tc>
      </w:tr>
    </w:tbl>
    <w:p w14:paraId="39FE561A" w14:textId="3520958E" w:rsidR="00C649D8" w:rsidRDefault="00342441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Graduate Fellowships</w:t>
      </w:r>
    </w:p>
    <w:p w14:paraId="0DDB3115" w14:textId="4438ED24" w:rsidR="00D07ED7" w:rsidRPr="00D07ED7" w:rsidRDefault="00000000" w:rsidP="00D07ED7">
      <w:pPr>
        <w:pStyle w:val="documentulli"/>
        <w:numPr>
          <w:ilvl w:val="0"/>
          <w:numId w:val="3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Rolf Scharenberg Graduate Research Fellowship (2020)</w:t>
      </w:r>
    </w:p>
    <w:p w14:paraId="65F866CA" w14:textId="204702B0" w:rsidR="00D07ED7" w:rsidRDefault="00D07ED7" w:rsidP="00D07ED7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Graduate Awards (Purdue)</w:t>
      </w:r>
    </w:p>
    <w:p w14:paraId="058C3B9D" w14:textId="0DA85F47" w:rsidR="00D07ED7" w:rsidRDefault="00D07ED7" w:rsidP="00D07ED7">
      <w:pPr>
        <w:pStyle w:val="documentulli"/>
        <w:numPr>
          <w:ilvl w:val="0"/>
          <w:numId w:val="4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 w:rsidRPr="00D07ED7">
        <w:rPr>
          <w:rFonts w:ascii="Century Gothic" w:eastAsia="Century Gothic" w:hAnsi="Century Gothic" w:cs="Century Gothic"/>
          <w:sz w:val="22"/>
          <w:szCs w:val="22"/>
        </w:rPr>
        <w:t>George W. Tautfest Award</w:t>
      </w:r>
    </w:p>
    <w:p w14:paraId="6357FAF8" w14:textId="69D976E4" w:rsidR="00C649D8" w:rsidRDefault="00342441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Graduate Awards (External)</w:t>
      </w:r>
    </w:p>
    <w:p w14:paraId="5315C96A" w14:textId="063429CA" w:rsidR="00D07ED7" w:rsidRDefault="00D07ED7">
      <w:pPr>
        <w:pStyle w:val="documentulli"/>
        <w:numPr>
          <w:ilvl w:val="0"/>
          <w:numId w:val="4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 w:rsidRPr="00D07ED7">
        <w:rPr>
          <w:rFonts w:ascii="Century Gothic" w:eastAsia="Century Gothic" w:hAnsi="Century Gothic" w:cs="Century Gothic"/>
          <w:sz w:val="22"/>
          <w:szCs w:val="22"/>
        </w:rPr>
        <w:t>2025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Breakthrough Prize in Fundamental Physics - $3M</w:t>
      </w:r>
      <w:r w:rsidR="00B01E50">
        <w:rPr>
          <w:rFonts w:ascii="Century Gothic" w:eastAsia="Century Gothic" w:hAnsi="Century Gothic" w:cs="Century Gothic"/>
          <w:sz w:val="22"/>
          <w:szCs w:val="22"/>
        </w:rPr>
        <w:t xml:space="preserve"> (split among 4 LHC collaborations)</w:t>
      </w:r>
    </w:p>
    <w:p w14:paraId="4143D988" w14:textId="489D3C0E" w:rsidR="00C649D8" w:rsidRDefault="00000000">
      <w:pPr>
        <w:pStyle w:val="documentulli"/>
        <w:numPr>
          <w:ilvl w:val="0"/>
          <w:numId w:val="4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Elevate Nexus '22 State Competition - $80000</w:t>
      </w:r>
    </w:p>
    <w:p w14:paraId="62FCFD49" w14:textId="77777777" w:rsidR="00C649D8" w:rsidRDefault="00000000">
      <w:pPr>
        <w:pStyle w:val="documentulli"/>
        <w:numPr>
          <w:ilvl w:val="0"/>
          <w:numId w:val="4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Rally Innovation Conference '23 IN-Prize pitch finalist (1 of 5 selected to compete for $1M)</w:t>
      </w:r>
    </w:p>
    <w:p w14:paraId="1E8DD348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Undergraduate Awards (Purdue)</w:t>
      </w:r>
    </w:p>
    <w:p w14:paraId="41EF2B00" w14:textId="77777777" w:rsidR="00C649D8" w:rsidRDefault="00000000">
      <w:pPr>
        <w:pStyle w:val="documentulli"/>
        <w:numPr>
          <w:ilvl w:val="0"/>
          <w:numId w:val="5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Ramdas Prize for an exceptional senior who has completed a unique project (2019) - $1000</w:t>
      </w:r>
    </w:p>
    <w:p w14:paraId="0F518189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trong1"/>
          <w:rFonts w:ascii="Century Gothic" w:eastAsia="Century Gothic" w:hAnsi="Century Gothic" w:cs="Century Gothic"/>
          <w:b/>
          <w:bCs/>
          <w:sz w:val="22"/>
          <w:szCs w:val="22"/>
        </w:rPr>
        <w:t>Undergraduate Awards (External)</w:t>
      </w:r>
    </w:p>
    <w:p w14:paraId="44E312C7" w14:textId="77777777" w:rsidR="00C649D8" w:rsidRDefault="00000000">
      <w:pPr>
        <w:pStyle w:val="documentulli"/>
        <w:numPr>
          <w:ilvl w:val="0"/>
          <w:numId w:val="6"/>
        </w:numPr>
        <w:spacing w:line="320" w:lineRule="atLeast"/>
        <w:ind w:left="2860" w:hanging="261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Omni Technologies Inc. Scholarship - $2500</w:t>
      </w: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74F5E751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542400" w14:textId="77777777" w:rsidR="00C649D8" w:rsidRDefault="00000000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Publications</w:t>
            </w:r>
          </w:p>
        </w:tc>
      </w:tr>
    </w:tbl>
    <w:p w14:paraId="61E9198E" w14:textId="635ABFDC" w:rsidR="00CF6A72" w:rsidRDefault="001E1B1C" w:rsidP="000376E9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The CMS </w:t>
      </w:r>
      <w:r w:rsidR="005B5449">
        <w:rPr>
          <w:rFonts w:ascii="Century Gothic" w:eastAsia="Century Gothic" w:hAnsi="Century Gothic" w:cs="Century Gothic"/>
          <w:sz w:val="22"/>
          <w:szCs w:val="22"/>
        </w:rPr>
        <w:t>Collaboration</w:t>
      </w:r>
      <w:r w:rsidR="000376E9">
        <w:rPr>
          <w:rFonts w:ascii="Century Gothic" w:eastAsia="Century Gothic" w:hAnsi="Century Gothic" w:cs="Century Gothic"/>
          <w:sz w:val="22"/>
          <w:szCs w:val="22"/>
        </w:rPr>
        <w:t>.</w:t>
      </w:r>
      <w:r w:rsidR="000376E9" w:rsidRPr="000376E9">
        <w:rPr>
          <w:rFonts w:ascii="Century Gothic" w:eastAsia="Century Gothic" w:hAnsi="Century Gothic" w:cs="Century Gothic"/>
          <w:sz w:val="22"/>
          <w:szCs w:val="22"/>
        </w:rPr>
        <w:t xml:space="preserve"> Enhanced reconstruction of dileptonic top quark-antiquark events using supervised machine learning methods</w:t>
      </w:r>
      <w:r w:rsidR="000376E9">
        <w:rPr>
          <w:rFonts w:ascii="Century Gothic" w:eastAsia="Century Gothic" w:hAnsi="Century Gothic" w:cs="Century Gothic"/>
          <w:sz w:val="22"/>
          <w:szCs w:val="22"/>
        </w:rPr>
        <w:t xml:space="preserve">. </w:t>
      </w:r>
      <w:r w:rsidR="000376E9" w:rsidRPr="000376E9">
        <w:rPr>
          <w:rFonts w:ascii="Century Gothic" w:eastAsia="Century Gothic" w:hAnsi="Century Gothic" w:cs="Century Gothic"/>
          <w:sz w:val="22"/>
          <w:szCs w:val="22"/>
        </w:rPr>
        <w:t>CMS</w:t>
      </w:r>
      <w:r w:rsidR="000376E9">
        <w:rPr>
          <w:rFonts w:ascii="Century Gothic" w:eastAsia="Century Gothic" w:hAnsi="Century Gothic" w:cs="Century Gothic"/>
          <w:sz w:val="22"/>
          <w:szCs w:val="22"/>
        </w:rPr>
        <w:t>-</w:t>
      </w:r>
      <w:r w:rsidR="000376E9" w:rsidRPr="000376E9">
        <w:rPr>
          <w:rFonts w:ascii="Century Gothic" w:eastAsia="Century Gothic" w:hAnsi="Century Gothic" w:cs="Century Gothic"/>
          <w:sz w:val="22"/>
          <w:szCs w:val="22"/>
        </w:rPr>
        <w:t>N</w:t>
      </w:r>
      <w:r w:rsidR="000376E9">
        <w:rPr>
          <w:rFonts w:ascii="Century Gothic" w:eastAsia="Century Gothic" w:hAnsi="Century Gothic" w:cs="Century Gothic"/>
          <w:sz w:val="22"/>
          <w:szCs w:val="22"/>
        </w:rPr>
        <w:t xml:space="preserve">OTE-2025-010. </w:t>
      </w:r>
      <w:r w:rsidR="000376E9" w:rsidRPr="000376E9">
        <w:rPr>
          <w:rFonts w:ascii="Century Gothic" w:eastAsia="Century Gothic" w:hAnsi="Century Gothic" w:cs="Century Gothic"/>
          <w:sz w:val="22"/>
          <w:szCs w:val="22"/>
        </w:rPr>
        <w:t>https://cds.cern.ch/record/2944724</w:t>
      </w:r>
    </w:p>
    <w:p w14:paraId="500FF268" w14:textId="09717D85" w:rsidR="00B01E50" w:rsidRDefault="00B01E5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Afik, Y., et. 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al</w:t>
      </w:r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. 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>Quantum information meets high-energy physics: input to the update of the European strategy for particle physics</w:t>
      </w:r>
      <w:r>
        <w:rPr>
          <w:rFonts w:ascii="Century Gothic" w:eastAsia="Century Gothic" w:hAnsi="Century Gothic" w:cs="Century Gothic"/>
          <w:sz w:val="22"/>
          <w:szCs w:val="22"/>
        </w:rPr>
        <w:t>.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 xml:space="preserve"> Eur.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>Phys.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>J.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 xml:space="preserve">Plus </w:t>
      </w:r>
      <w:r w:rsidRPr="00B01E50">
        <w:rPr>
          <w:rFonts w:ascii="Century Gothic" w:eastAsia="Century Gothic" w:hAnsi="Century Gothic" w:cs="Century Gothic"/>
          <w:b/>
          <w:bCs/>
          <w:sz w:val="22"/>
          <w:szCs w:val="22"/>
        </w:rPr>
        <w:t>140</w:t>
      </w:r>
      <w:r w:rsidRPr="00B01E50">
        <w:rPr>
          <w:rFonts w:ascii="Century Gothic" w:eastAsia="Century Gothic" w:hAnsi="Century Gothic" w:cs="Century Gothic"/>
          <w:sz w:val="22"/>
          <w:szCs w:val="22"/>
        </w:rPr>
        <w:t xml:space="preserve"> (2025) 9, 855</w:t>
      </w:r>
      <w:r>
        <w:rPr>
          <w:rFonts w:ascii="Century Gothic" w:eastAsia="Century Gothic" w:hAnsi="Century Gothic" w:cs="Century Gothic"/>
          <w:sz w:val="22"/>
          <w:szCs w:val="22"/>
        </w:rPr>
        <w:t>.</w:t>
      </w:r>
    </w:p>
    <w:p w14:paraId="343FFF7E" w14:textId="2F1B1F4C" w:rsidR="00374663" w:rsidRDefault="00374663" w:rsidP="00374663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 w:rsidRPr="00374663">
        <w:rPr>
          <w:rFonts w:ascii="Century Gothic" w:eastAsia="Century Gothic" w:hAnsi="Century Gothic" w:cs="Century Gothic"/>
          <w:sz w:val="22"/>
          <w:szCs w:val="22"/>
        </w:rPr>
        <w:t xml:space="preserve">Campolongo, E. G. </w:t>
      </w:r>
      <w:r w:rsidRPr="00374663">
        <w:rPr>
          <w:rFonts w:ascii="Century Gothic" w:eastAsia="Century Gothic" w:hAnsi="Century Gothic" w:cs="Century Gothic"/>
          <w:i/>
          <w:iCs/>
          <w:sz w:val="22"/>
          <w:szCs w:val="22"/>
        </w:rPr>
        <w:t>et al.</w:t>
      </w:r>
      <w:r w:rsidRPr="00374663">
        <w:rPr>
          <w:rFonts w:ascii="Century Gothic" w:eastAsia="Century Gothic" w:hAnsi="Century Gothic" w:cs="Century Gothic"/>
          <w:sz w:val="22"/>
          <w:szCs w:val="22"/>
        </w:rPr>
        <w:t xml:space="preserve"> “Building Machine Learning Challenges for Anomaly Detection in Science.” arXiv:2503.02112 (2025). doi:10.48550/arXiv.2503.02112.</w:t>
      </w:r>
    </w:p>
    <w:p w14:paraId="2F405064" w14:textId="1A33CB6E" w:rsidR="002C65B6" w:rsidRDefault="002C65B6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Andrew J. Wildridge, et. 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al</w:t>
      </w:r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. Bumblebee: Foundation Model for Particle Physics Discovery. Contribution to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NeurIPS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2024. arXiv:2412.07867, 2024.</w:t>
      </w:r>
    </w:p>
    <w:p w14:paraId="779CB78D" w14:textId="2B15C3E2" w:rsidR="008B11AE" w:rsidRDefault="002C65B6" w:rsidP="008B11AE">
      <w:pPr>
        <w:pStyle w:val="p"/>
        <w:spacing w:before="200" w:line="320" w:lineRule="atLeast"/>
        <w:ind w:left="2563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The </w:t>
      </w:r>
      <w:r w:rsidR="00342441">
        <w:rPr>
          <w:rFonts w:ascii="Century Gothic" w:eastAsia="Century Gothic" w:hAnsi="Century Gothic" w:cs="Century Gothic"/>
          <w:sz w:val="22"/>
          <w:szCs w:val="22"/>
        </w:rPr>
        <w:t xml:space="preserve">CMS Collaboration. 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Observation of quantum entanglement in top quark pair production in proton-proton collisions at </w:t>
      </w:r>
      <m:oMath>
        <m:rad>
          <m:radPr>
            <m:degHide m:val="1"/>
            <m:ctrlPr>
              <w:rPr>
                <w:rFonts w:ascii="Cambria Math" w:eastAsia="Century Gothic" w:hAnsi="Cambria Math" w:cs="Century Gothic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eastAsia="Century Gothic" w:hAnsi="Cambria Math" w:cs="Century Gothic"/>
                <w:sz w:val="22"/>
                <w:szCs w:val="22"/>
              </w:rPr>
              <m:t>s</m:t>
            </m:r>
          </m:e>
        </m:rad>
      </m:oMath>
      <w:r>
        <w:rPr>
          <w:rFonts w:ascii="Century Gothic" w:eastAsia="Century Gothic" w:hAnsi="Century Gothic" w:cs="Century Gothic"/>
          <w:sz w:val="22"/>
          <w:szCs w:val="22"/>
        </w:rPr>
        <w:t xml:space="preserve"> = 13 TeV. </w:t>
      </w:r>
      <w:r w:rsidRPr="002C65B6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Rep. Prog. Phys. </w:t>
      </w:r>
      <w:r w:rsidRPr="002C65B6">
        <w:rPr>
          <w:rFonts w:ascii="Century Gothic" w:eastAsia="Century Gothic" w:hAnsi="Century Gothic" w:cs="Century Gothic"/>
          <w:b/>
          <w:bCs/>
          <w:i/>
          <w:iCs/>
          <w:sz w:val="22"/>
          <w:szCs w:val="22"/>
        </w:rPr>
        <w:t>87</w:t>
      </w:r>
      <w:r w:rsidRPr="002C65B6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 117801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, 2024. </w:t>
      </w:r>
    </w:p>
    <w:p w14:paraId="2F16C1C2" w14:textId="7D088293" w:rsidR="008B11AE" w:rsidRDefault="00000000" w:rsidP="008B11AE">
      <w:pPr>
        <w:pStyle w:val="p"/>
        <w:spacing w:before="200" w:line="320" w:lineRule="atLeast"/>
        <w:ind w:left="2563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Andrew Wildridge. "Top quarks as a probe to quantum information",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Proceedings for the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14th International Workshop on Top Quark Physics (videoconference), arXiv:</w:t>
      </w:r>
      <w:r>
        <w:rPr>
          <w:rFonts w:ascii="Century Gothic" w:eastAsia="Century Gothic" w:hAnsi="Century Gothic" w:cs="Century Gothic"/>
          <w:sz w:val="22"/>
          <w:szCs w:val="22"/>
        </w:rPr>
        <w:t>2202.11347,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>
        <w:rPr>
          <w:rFonts w:ascii="Century Gothic" w:eastAsia="Century Gothic" w:hAnsi="Century Gothic" w:cs="Century Gothic"/>
          <w:sz w:val="22"/>
          <w:szCs w:val="22"/>
        </w:rPr>
        <w:t>2022.</w:t>
      </w:r>
    </w:p>
    <w:p w14:paraId="742F7731" w14:textId="1E11C741" w:rsidR="008B11AE" w:rsidRDefault="008B11AE" w:rsidP="008B11AE">
      <w:pPr>
        <w:pStyle w:val="p"/>
        <w:spacing w:before="200" w:line="320" w:lineRule="atLeast"/>
        <w:ind w:left="2563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Souvik Das, Andrew J. Wildridge, and Andreas Jung. Track clustering with a quantum annealer for primary vertex reconstruction at hadron colliders. arXiv:1903.08879, 2019.</w:t>
      </w: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37052F" w14:paraId="6C4A4366" w14:textId="77777777" w:rsidTr="00A33D35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659677" w14:textId="60CC37A4" w:rsidR="0037052F" w:rsidRDefault="0037052F" w:rsidP="00A33D35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 w:rsidRPr="0037052F"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lastRenderedPageBreak/>
              <w:t>Organizer, Session Chair or Panelist for professional conferences/events:</w:t>
            </w:r>
          </w:p>
        </w:tc>
      </w:tr>
    </w:tbl>
    <w:p w14:paraId="2C1FD83E" w14:textId="4A0D3A94" w:rsidR="000058E4" w:rsidRPr="00E244FA" w:rsidRDefault="000058E4" w:rsidP="000058E4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 w:rsidRPr="00E244FA">
        <w:rPr>
          <w:rFonts w:ascii="Century Gothic" w:eastAsia="Century Gothic" w:hAnsi="Century Gothic" w:cs="Century Gothic"/>
          <w:sz w:val="22"/>
          <w:szCs w:val="22"/>
        </w:rPr>
        <w:t xml:space="preserve">Organizer, </w:t>
      </w:r>
      <w:r w:rsidRPr="00E244FA"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3rd Top Quark Physics at the Precision Frontier</w:t>
      </w:r>
      <w:r w:rsidRPr="00E244FA">
        <w:rPr>
          <w:rFonts w:ascii="Century Gothic" w:eastAsia="Century Gothic" w:hAnsi="Century Gothic" w:cs="Century Gothic"/>
          <w:sz w:val="22"/>
          <w:szCs w:val="22"/>
        </w:rPr>
        <w:t>, Oct. 2023.</w:t>
      </w:r>
    </w:p>
    <w:p w14:paraId="08ABD9D6" w14:textId="77777777" w:rsidR="000058E4" w:rsidRPr="00E244FA" w:rsidRDefault="000058E4" w:rsidP="000058E4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797B0973" w14:textId="5CB78D12" w:rsidR="0037052F" w:rsidRPr="00E244FA" w:rsidRDefault="0037052F" w:rsidP="000058E4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 w:rsidRPr="00E244FA">
        <w:rPr>
          <w:rFonts w:ascii="Century Gothic" w:eastAsia="Century Gothic" w:hAnsi="Century Gothic" w:cs="Century Gothic"/>
          <w:sz w:val="22"/>
          <w:szCs w:val="22"/>
        </w:rPr>
        <w:t>Panelist, “</w:t>
      </w:r>
      <w:r w:rsidR="000058E4" w:rsidRPr="00E244FA">
        <w:rPr>
          <w:rFonts w:ascii="Century Gothic" w:eastAsia="Century Gothic" w:hAnsi="Century Gothic" w:cs="Century Gothic"/>
          <w:sz w:val="22"/>
          <w:szCs w:val="22"/>
        </w:rPr>
        <w:t>Challenges in high-energy experiments measuring quantum observables”, Quantum Observables for Collider Physics, Galileo Galilei Institute, Florence. Nov. 8, 2023. https://agenda.infn.it/event/34555/overview</w:t>
      </w:r>
    </w:p>
    <w:p w14:paraId="343B4747" w14:textId="77777777" w:rsidR="000058E4" w:rsidRPr="00E244FA" w:rsidRDefault="000058E4" w:rsidP="000058E4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0A4CE4D1" w14:textId="405EC17E" w:rsidR="0037052F" w:rsidRPr="00E244FA" w:rsidRDefault="000058E4" w:rsidP="000058E4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 w:rsidRPr="00E244FA">
        <w:rPr>
          <w:rFonts w:ascii="Century Gothic" w:eastAsia="Century Gothic" w:hAnsi="Century Gothic" w:cs="Century Gothic"/>
          <w:sz w:val="22"/>
          <w:szCs w:val="22"/>
        </w:rPr>
        <w:t>Panelist, “</w:t>
      </w:r>
      <w:r w:rsidRPr="00E244FA">
        <w:rPr>
          <w:rFonts w:ascii="Century Gothic" w:hAnsi="Century Gothic"/>
          <w:sz w:val="22"/>
          <w:szCs w:val="22"/>
        </w:rPr>
        <w:t xml:space="preserve">PANEL SESSION: Making it </w:t>
      </w:r>
      <w:proofErr w:type="gramStart"/>
      <w:r w:rsidRPr="00E244FA">
        <w:rPr>
          <w:rFonts w:ascii="Century Gothic" w:hAnsi="Century Gothic"/>
          <w:sz w:val="22"/>
          <w:szCs w:val="22"/>
        </w:rPr>
        <w:t>happen:</w:t>
      </w:r>
      <w:proofErr w:type="gramEnd"/>
      <w:r w:rsidRPr="00E244FA">
        <w:rPr>
          <w:rFonts w:ascii="Century Gothic" w:hAnsi="Century Gothic"/>
          <w:sz w:val="22"/>
          <w:szCs w:val="22"/>
        </w:rPr>
        <w:t xml:space="preserve"> steps needed for real experimental measurements</w:t>
      </w:r>
      <w:r w:rsidRPr="00E244FA">
        <w:rPr>
          <w:rFonts w:ascii="Century Gothic" w:eastAsia="Century Gothic" w:hAnsi="Century Gothic" w:cs="Century Gothic"/>
          <w:sz w:val="22"/>
          <w:szCs w:val="22"/>
        </w:rPr>
        <w:t xml:space="preserve">”, </w:t>
      </w:r>
      <w:r w:rsidRPr="00E244FA"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Foundational Tests of Quantum Mechanics at the LHC</w:t>
      </w:r>
      <w:r w:rsidRPr="00E244FA">
        <w:rPr>
          <w:rFonts w:ascii="Century Gothic" w:eastAsia="Century Gothic" w:hAnsi="Century Gothic" w:cs="Century Gothic"/>
          <w:sz w:val="22"/>
          <w:szCs w:val="22"/>
        </w:rPr>
        <w:t xml:space="preserve">, </w:t>
      </w:r>
      <w:r w:rsidRPr="00E244FA">
        <w:rPr>
          <w:rFonts w:ascii="Century Gothic" w:hAnsi="Century Gothic"/>
          <w:sz w:val="22"/>
          <w:szCs w:val="22"/>
        </w:rPr>
        <w:t>Merton College, Oxford. March 22</w:t>
      </w:r>
      <w:proofErr w:type="gramStart"/>
      <w:r w:rsidRPr="00E244FA">
        <w:rPr>
          <w:rFonts w:ascii="Century Gothic" w:hAnsi="Century Gothic"/>
          <w:sz w:val="22"/>
          <w:szCs w:val="22"/>
        </w:rPr>
        <w:t xml:space="preserve"> 2023</w:t>
      </w:r>
      <w:proofErr w:type="gramEnd"/>
      <w:r w:rsidRPr="00E244FA">
        <w:rPr>
          <w:rFonts w:ascii="Century Gothic" w:hAnsi="Century Gothic"/>
          <w:sz w:val="22"/>
          <w:szCs w:val="22"/>
        </w:rPr>
        <w:t>.</w:t>
      </w:r>
      <w:r w:rsidR="00E244FA">
        <w:rPr>
          <w:rFonts w:ascii="Century Gothic" w:hAnsi="Century Gothic"/>
          <w:sz w:val="22"/>
          <w:szCs w:val="22"/>
        </w:rPr>
        <w:t xml:space="preserve"> </w:t>
      </w:r>
      <w:r w:rsidRPr="00E244FA">
        <w:rPr>
          <w:rFonts w:ascii="Century Gothic" w:hAnsi="Century Gothic"/>
          <w:sz w:val="22"/>
          <w:szCs w:val="22"/>
        </w:rPr>
        <w:t>https://indico.cern.ch/event/1246316/timetable/</w:t>
      </w: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67609C63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BCA3504" w14:textId="3F45B629" w:rsidR="00C649D8" w:rsidRDefault="00000000" w:rsidP="000058E4">
            <w:pPr>
              <w:spacing w:line="240" w:lineRule="auto"/>
              <w:textAlignment w:val="auto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Talks</w:t>
            </w:r>
            <w:r w:rsidR="000058E4">
              <w:t xml:space="preserve"> </w:t>
            </w:r>
          </w:p>
        </w:tc>
      </w:tr>
    </w:tbl>
    <w:p w14:paraId="3DC50B18" w14:textId="39996D97" w:rsidR="00FB37FB" w:rsidRDefault="00FB37FB" w:rsidP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“Observation of entangled top quarks with the CMS Detector”, LPC Physics Forum, 2025.</w:t>
      </w:r>
    </w:p>
    <w:p w14:paraId="6B248916" w14:textId="73C73EE7" w:rsidR="000615D0" w:rsidRDefault="000615D0" w:rsidP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“Bumblebee: Foundation Model for Particle Physics Discovery”, US LUA annual meeting, 2024.</w:t>
      </w:r>
    </w:p>
    <w:p w14:paraId="34072063" w14:textId="46FCCBD5" w:rsidR="002C65B6" w:rsidRDefault="000615D0" w:rsidP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“Entanglement of top quarks in the production threshold region at CMS”, Quantum tests in collider physics, 2024. (Invited talk.)</w:t>
      </w:r>
    </w:p>
    <w:p w14:paraId="63DAC0F2" w14:textId="24999C1F" w:rsidR="002C65B6" w:rsidRDefault="002C65B6" w:rsidP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“Recent measurements of top-quark properties at CMS”, ICHEP 2024, 2024. (Invited talk.)</w:t>
      </w:r>
    </w:p>
    <w:p w14:paraId="6D869151" w14:textId="07F52D62" w:rsidR="00E244FA" w:rsidRDefault="00E244FA" w:rsidP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</w:t>
      </w:r>
      <w:hyperlink r:id="rId5" w:history="1">
        <w:r w:rsidRPr="00E244FA">
          <w:rPr>
            <w:rStyle w:val="Hyperlink"/>
            <w:rFonts w:ascii="Century Gothic" w:eastAsia="Century Gothic" w:hAnsi="Century Gothic" w:cs="Century Gothic"/>
            <w:color w:val="000000" w:themeColor="text1"/>
            <w:sz w:val="22"/>
            <w:szCs w:val="22"/>
            <w:u w:val="none"/>
          </w:rPr>
          <w:t>Entangled Top Quarks at the LHC measured with the CMS Detector at sqrt(s) = 13 TeV</w:t>
        </w:r>
      </w:hyperlink>
      <w:r w:rsidRPr="00E244FA">
        <w:rPr>
          <w:rFonts w:ascii="Century Gothic" w:eastAsia="Century Gothic" w:hAnsi="Century Gothic" w:cs="Century Gothic"/>
          <w:color w:val="000000" w:themeColor="text1"/>
          <w:sz w:val="22"/>
          <w:szCs w:val="22"/>
        </w:rPr>
        <w:t>”,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APS April Meeting, 2024.</w:t>
      </w:r>
    </w:p>
    <w:p w14:paraId="3CC71A21" w14:textId="1DDACA10" w:rsidR="000058E4" w:rsidRDefault="00E244FA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</w:t>
      </w:r>
      <w:r w:rsidRPr="00E244FA">
        <w:rPr>
          <w:rFonts w:ascii="Century Gothic" w:eastAsia="Century Gothic" w:hAnsi="Century Gothic" w:cs="Century Gothic"/>
          <w:sz w:val="22"/>
          <w:szCs w:val="22"/>
        </w:rPr>
        <w:t>Recent highlights of top-quark property measurements from CMS</w:t>
      </w:r>
      <w:r>
        <w:rPr>
          <w:rFonts w:ascii="Century Gothic" w:eastAsia="Century Gothic" w:hAnsi="Century Gothic" w:cs="Century Gothic"/>
          <w:sz w:val="22"/>
          <w:szCs w:val="22"/>
        </w:rPr>
        <w:t>”, Lake Louise Winter Institute 2024, 2024. (Invited talk.)</w:t>
      </w:r>
    </w:p>
    <w:p w14:paraId="005C7C2D" w14:textId="656D0100" w:rsidR="00C649D8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"Quantum Annealing applications in Collider 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HEP-ex</w:t>
      </w:r>
      <w:proofErr w:type="gramEnd"/>
      <w:r>
        <w:rPr>
          <w:rFonts w:ascii="Century Gothic" w:eastAsia="Century Gothic" w:hAnsi="Century Gothic" w:cs="Century Gothic"/>
          <w:sz w:val="22"/>
          <w:szCs w:val="22"/>
        </w:rPr>
        <w:t xml:space="preserve">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3rd Top Quark Physics at the Precision Frontier</w:t>
      </w:r>
      <w:r>
        <w:rPr>
          <w:rFonts w:ascii="Century Gothic" w:eastAsia="Century Gothic" w:hAnsi="Century Gothic" w:cs="Century Gothic"/>
          <w:sz w:val="22"/>
          <w:szCs w:val="22"/>
        </w:rPr>
        <w:t>, 2023.</w:t>
      </w:r>
    </w:p>
    <w:p w14:paraId="771487A3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69A46862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"Challenges of entanglement measurement in ttbar final states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",  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Standard</w:t>
      </w:r>
      <w:proofErr w:type="gramEnd"/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 xml:space="preserve"> Model at the LHC 2023, </w:t>
      </w:r>
      <w:r>
        <w:rPr>
          <w:rFonts w:ascii="Century Gothic" w:eastAsia="Century Gothic" w:hAnsi="Century Gothic" w:cs="Century Gothic"/>
          <w:sz w:val="22"/>
          <w:szCs w:val="22"/>
        </w:rPr>
        <w:t>2023.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>
        <w:rPr>
          <w:rFonts w:ascii="Century Gothic" w:eastAsia="Century Gothic" w:hAnsi="Century Gothic" w:cs="Century Gothic"/>
          <w:sz w:val="22"/>
          <w:szCs w:val="22"/>
        </w:rPr>
        <w:t>(Invited talk.)</w:t>
      </w:r>
    </w:p>
    <w:p w14:paraId="63455CAE" w14:textId="77777777" w:rsidR="00C649D8" w:rsidRDefault="00C649D8" w:rsidP="000058E4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</w:p>
    <w:p w14:paraId="77015A52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"Towards quantum measurements at CMS",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Foundational Tests of Quantum Mechanics at the LHC</w:t>
      </w:r>
      <w:r>
        <w:rPr>
          <w:rFonts w:ascii="Century Gothic" w:eastAsia="Century Gothic" w:hAnsi="Century Gothic" w:cs="Century Gothic"/>
          <w:sz w:val="22"/>
          <w:szCs w:val="22"/>
        </w:rPr>
        <w:t>, 2023. (Invited talk.)</w:t>
      </w:r>
    </w:p>
    <w:p w14:paraId="09F2F733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4902194C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 "Entanglement &amp; More at the CMS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 xml:space="preserve">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 </w:t>
      </w:r>
      <w:proofErr w:type="spellStart"/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quantumTANGO</w:t>
      </w:r>
      <w:proofErr w:type="spellEnd"/>
      <w:proofErr w:type="gramEnd"/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: Quantum Information with Top quarks and Higgs bosons</w:t>
      </w:r>
      <w:r>
        <w:rPr>
          <w:rFonts w:ascii="Century Gothic" w:eastAsia="Century Gothic" w:hAnsi="Century Gothic" w:cs="Century Gothic"/>
          <w:sz w:val="22"/>
          <w:szCs w:val="22"/>
        </w:rPr>
        <w:t>, 2022. (Invited talk.)</w:t>
      </w:r>
    </w:p>
    <w:p w14:paraId="7091542B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1256F47A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"Investigation of Entangled and Bound ttbar Pairs at the LHC with the CMS Detector",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APS April Meeting</w:t>
      </w:r>
      <w:r>
        <w:rPr>
          <w:rFonts w:ascii="Century Gothic" w:eastAsia="Century Gothic" w:hAnsi="Century Gothic" w:cs="Century Gothic"/>
          <w:sz w:val="22"/>
          <w:szCs w:val="22"/>
        </w:rPr>
        <w:t>, 2022.</w:t>
      </w:r>
    </w:p>
    <w:p w14:paraId="2CEDB3BA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3614C462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lastRenderedPageBreak/>
        <w:t xml:space="preserve">"Reconstructing proton-proton collision positions at the Large Hadron Collider with a D-Wave quantum computer",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Meeting of the Division of Particles and Fields of the American Physical Society</w:t>
      </w:r>
      <w:r>
        <w:rPr>
          <w:rFonts w:ascii="Century Gothic" w:eastAsia="Century Gothic" w:hAnsi="Century Gothic" w:cs="Century Gothic"/>
          <w:sz w:val="22"/>
          <w:szCs w:val="22"/>
        </w:rPr>
        <w:t>, 2021.</w:t>
      </w:r>
    </w:p>
    <w:p w14:paraId="55BEA6F6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0E181086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"Reconstructing proton-proton collision positions at the Large Hadron Collider with a D-Wave quantum computer",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APS April Meeting</w:t>
      </w:r>
      <w:r>
        <w:rPr>
          <w:rFonts w:ascii="Century Gothic" w:eastAsia="Century Gothic" w:hAnsi="Century Gothic" w:cs="Century Gothic"/>
          <w:sz w:val="22"/>
          <w:szCs w:val="22"/>
        </w:rPr>
        <w:t>, 2021.</w:t>
      </w:r>
    </w:p>
    <w:p w14:paraId="4C3EA066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199C39FB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"Reconstructing proton-proton collision positions at the Large Hadron Collider with a D-Wave quantum computer",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New Perspectives 2019</w:t>
      </w:r>
      <w:r>
        <w:rPr>
          <w:rFonts w:ascii="Century Gothic" w:eastAsia="Century Gothic" w:hAnsi="Century Gothic" w:cs="Century Gothic"/>
          <w:sz w:val="22"/>
          <w:szCs w:val="22"/>
        </w:rPr>
        <w:t>, 2019.</w:t>
      </w:r>
    </w:p>
    <w:tbl>
      <w:tblPr>
        <w:tblStyle w:val="documentheading"/>
        <w:tblW w:w="5000" w:type="pct"/>
        <w:tblCellSpacing w:w="0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C649D8" w14:paraId="6E07EAAF" w14:textId="77777777">
        <w:trPr>
          <w:tblCellSpacing w:w="0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690C41" w14:textId="77777777" w:rsidR="00C649D8" w:rsidRDefault="00000000">
            <w:pPr>
              <w:pStyle w:val="documentsectionsectiontitle"/>
              <w:spacing w:before="390" w:line="420" w:lineRule="atLeast"/>
              <w:ind w:left="4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Posters</w:t>
            </w:r>
          </w:p>
        </w:tc>
      </w:tr>
    </w:tbl>
    <w:p w14:paraId="77C76A35" w14:textId="69243891" w:rsidR="000615D0" w:rsidRDefault="000615D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</w:t>
      </w:r>
      <w:r w:rsidRPr="000615D0">
        <w:rPr>
          <w:rFonts w:ascii="Century Gothic" w:eastAsia="Century Gothic" w:hAnsi="Century Gothic" w:cs="Century Gothic"/>
          <w:sz w:val="22"/>
          <w:szCs w:val="22"/>
        </w:rPr>
        <w:t>Bumblebee: Foundation Model for Particle Physics Discovery</w:t>
      </w:r>
      <w:r>
        <w:rPr>
          <w:rFonts w:ascii="Century Gothic" w:eastAsia="Century Gothic" w:hAnsi="Century Gothic" w:cs="Century Gothic"/>
          <w:sz w:val="22"/>
          <w:szCs w:val="22"/>
        </w:rPr>
        <w:t>”, Machine Learning and the Physical Sciences Workshop at the 38</w:t>
      </w:r>
      <w:r w:rsidRPr="000615D0">
        <w:rPr>
          <w:rFonts w:ascii="Century Gothic" w:eastAsia="Century Gothic" w:hAnsi="Century Gothic" w:cs="Century Gothic"/>
          <w:sz w:val="22"/>
          <w:szCs w:val="22"/>
          <w:vertAlign w:val="superscript"/>
        </w:rPr>
        <w:t>th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conference on Neural Information Processing Systems, 2024.</w:t>
      </w:r>
    </w:p>
    <w:p w14:paraId="66E4522E" w14:textId="116200DA" w:rsidR="000615D0" w:rsidRDefault="000615D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“Observation of Entangled Top Quarks at the LHC measured with the CMS Detector as sqrt(s) = 13 TeV”, ICHEP 2024, 2024.</w:t>
      </w:r>
    </w:p>
    <w:p w14:paraId="40C329F2" w14:textId="6D5B6952" w:rsidR="00C649D8" w:rsidRDefault="00000000">
      <w:pPr>
        <w:pStyle w:val="p"/>
        <w:spacing w:before="200"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"Track clustering with a quantum annealer for primary vertex reconstruction at hadron colliders",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TOP23</w:t>
      </w:r>
      <w:r>
        <w:rPr>
          <w:rFonts w:ascii="Century Gothic" w:eastAsia="Century Gothic" w:hAnsi="Century Gothic" w:cs="Century Gothic"/>
          <w:sz w:val="22"/>
          <w:szCs w:val="22"/>
        </w:rPr>
        <w:t>, 2023.</w:t>
      </w:r>
    </w:p>
    <w:p w14:paraId="1A2CF1D2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4945D503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>"Quantum Annealing to Reconstruct Highest Human-made Energetic Particle Collisions</w:t>
      </w:r>
      <w:proofErr w:type="gramStart"/>
      <w:r>
        <w:rPr>
          <w:rFonts w:ascii="Century Gothic" w:eastAsia="Century Gothic" w:hAnsi="Century Gothic" w:cs="Century Gothic"/>
          <w:sz w:val="22"/>
          <w:szCs w:val="22"/>
        </w:rPr>
        <w:t>",  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Center</w:t>
      </w:r>
      <w:proofErr w:type="gramEnd"/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 xml:space="preserve"> for Quantum Technologies Inaugural Industry Advisory Board Meeting</w:t>
      </w:r>
      <w:r>
        <w:rPr>
          <w:rFonts w:ascii="Century Gothic" w:eastAsia="Century Gothic" w:hAnsi="Century Gothic" w:cs="Century Gothic"/>
          <w:sz w:val="22"/>
          <w:szCs w:val="22"/>
        </w:rPr>
        <w:t>, 2023.</w:t>
      </w:r>
    </w:p>
    <w:p w14:paraId="1709B81F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6AE9438B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"Track clustering with a quantum annealer for primary vertex reconstruction at hadron colliders",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Elmore ECE Emerging Frontiers Center: Crossroads of Quantum and AI</w:t>
      </w:r>
      <w:r>
        <w:rPr>
          <w:rFonts w:ascii="Century Gothic" w:eastAsia="Century Gothic" w:hAnsi="Century Gothic" w:cs="Century Gothic"/>
          <w:sz w:val="22"/>
          <w:szCs w:val="22"/>
        </w:rPr>
        <w:t>, 2022.</w:t>
      </w:r>
    </w:p>
    <w:p w14:paraId="11D113E0" w14:textId="77777777" w:rsidR="00C649D8" w:rsidRDefault="00C649D8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</w:p>
    <w:p w14:paraId="1CF42CE7" w14:textId="77777777" w:rsidR="00C649D8" w:rsidRDefault="00000000">
      <w:pPr>
        <w:pStyle w:val="p"/>
        <w:spacing w:line="320" w:lineRule="atLeast"/>
        <w:ind w:left="256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 "Track clustering with a quantum annealer for primary vertex reconstruction at hadron colliders", </w:t>
      </w:r>
      <w:r>
        <w:rPr>
          <w:rStyle w:val="em"/>
          <w:rFonts w:ascii="Century Gothic" w:eastAsia="Century Gothic" w:hAnsi="Century Gothic" w:cs="Century Gothic"/>
          <w:i/>
          <w:iCs/>
          <w:sz w:val="22"/>
          <w:szCs w:val="22"/>
        </w:rPr>
        <w:t>Quantum Computing Users Forum, Oak Ridge National Laboratory</w:t>
      </w:r>
      <w:r>
        <w:rPr>
          <w:rFonts w:ascii="Century Gothic" w:eastAsia="Century Gothic" w:hAnsi="Century Gothic" w:cs="Century Gothic"/>
          <w:sz w:val="22"/>
          <w:szCs w:val="22"/>
        </w:rPr>
        <w:t>, 2019.</w:t>
      </w:r>
    </w:p>
    <w:sectPr w:rsidR="00C649D8">
      <w:pgSz w:w="12240" w:h="15840"/>
      <w:pgMar w:top="480" w:right="480" w:bottom="4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8163D56-A971-4B04-BCDC-3CED42B2129F}"/>
    <w:embedBold r:id="rId2" w:fontKey="{CEFF87CD-4E77-4F3E-AC41-8DC0178EAC1F}"/>
    <w:embedItalic r:id="rId3" w:fontKey="{46348A1A-F1ED-44BE-85F1-34549F067922}"/>
    <w:embedBoldItalic r:id="rId4" w:fontKey="{E035534E-ED9C-4BA4-8E96-D243D92DBF5D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D4F0D809-E10B-488F-970E-81FD9CB86A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4002F5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828BB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44A2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D817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BA92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C044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36242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4A6C2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70A5C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30A2F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C25D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E8C8B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258F2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A822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E00CD9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88FE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5011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8F49B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D8AFB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11CC6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E9EE1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2A13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9CAA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0E24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52805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AD45F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096EA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5F6FB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CD49F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9C2BF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E65B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A8866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7666C1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90403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67D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B60D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42854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1CF7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36091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F427C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DAE2C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849A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D4AE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F38283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30249B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98C0C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E0CF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300C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A008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826B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C3CC7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E1A92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8448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2CD3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3A050100"/>
    <w:multiLevelType w:val="hybridMultilevel"/>
    <w:tmpl w:val="3AD2FC00"/>
    <w:lvl w:ilvl="0" w:tplc="0409000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40" w:hanging="360"/>
      </w:pPr>
      <w:rPr>
        <w:rFonts w:ascii="Wingdings" w:hAnsi="Wingdings" w:hint="default"/>
      </w:rPr>
    </w:lvl>
  </w:abstractNum>
  <w:num w:numId="1" w16cid:durableId="1015495095">
    <w:abstractNumId w:val="0"/>
  </w:num>
  <w:num w:numId="2" w16cid:durableId="1543518747">
    <w:abstractNumId w:val="1"/>
  </w:num>
  <w:num w:numId="3" w16cid:durableId="796416762">
    <w:abstractNumId w:val="2"/>
  </w:num>
  <w:num w:numId="4" w16cid:durableId="754715864">
    <w:abstractNumId w:val="3"/>
  </w:num>
  <w:num w:numId="5" w16cid:durableId="134955230">
    <w:abstractNumId w:val="4"/>
  </w:num>
  <w:num w:numId="6" w16cid:durableId="608393578">
    <w:abstractNumId w:val="5"/>
  </w:num>
  <w:num w:numId="7" w16cid:durableId="809640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D8"/>
    <w:rsid w:val="000058E4"/>
    <w:rsid w:val="000376E9"/>
    <w:rsid w:val="000615D0"/>
    <w:rsid w:val="001E1B1C"/>
    <w:rsid w:val="002C65B6"/>
    <w:rsid w:val="00342441"/>
    <w:rsid w:val="0037052F"/>
    <w:rsid w:val="00374663"/>
    <w:rsid w:val="005B5449"/>
    <w:rsid w:val="00736BF6"/>
    <w:rsid w:val="008B11AE"/>
    <w:rsid w:val="00B01E50"/>
    <w:rsid w:val="00BC1BE5"/>
    <w:rsid w:val="00C649D8"/>
    <w:rsid w:val="00CA4C14"/>
    <w:rsid w:val="00CF6A72"/>
    <w:rsid w:val="00D07ED7"/>
    <w:rsid w:val="00E00FA9"/>
    <w:rsid w:val="00E1174B"/>
    <w:rsid w:val="00E244FA"/>
    <w:rsid w:val="00FB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EC9B3"/>
  <w15:docId w15:val="{E0764C93-ABE6-41AB-93B2-0FECEECF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">
    <w:name w:val="div"/>
    <w:basedOn w:val="Normal"/>
  </w:style>
  <w:style w:type="character" w:customStyle="1" w:styleId="documentleft-box">
    <w:name w:val="document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SECTIONNAMEdivfirstparagraph">
    <w:name w:val="document_SECTION_NAME_div_first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CNTC">
    <w:name w:val="document_SECTION_CNTC"/>
    <w:basedOn w:val="Normal"/>
  </w:style>
  <w:style w:type="paragraph" w:customStyle="1" w:styleId="documentSECTIONCNTCdivfirstparagraph">
    <w:name w:val="document_SECTION_CNTC_div_firstparagraph"/>
    <w:basedOn w:val="Normal"/>
  </w:style>
  <w:style w:type="character" w:customStyle="1" w:styleId="documentaddressaddressleft">
    <w:name w:val="document_address_addressleft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</w:style>
  <w:style w:type="table" w:customStyle="1" w:styleId="documenttopsection">
    <w:name w:val="document_topsection"/>
    <w:basedOn w:val="TableNormal"/>
    <w:tblPr/>
  </w:style>
  <w:style w:type="paragraph" w:customStyle="1" w:styleId="documentSECTIONSUMMdivfirstparagraph">
    <w:name w:val="document_SECTION_SUMM_div_first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titleCell">
    <w:name w:val="document_titleCell"/>
    <w:basedOn w:val="DefaultParagraphFont"/>
  </w:style>
  <w:style w:type="paragraph" w:customStyle="1" w:styleId="documentsectionsectiontitle">
    <w:name w:val="document_section_sectiontitle"/>
    <w:basedOn w:val="Normal"/>
    <w:pPr>
      <w:pBdr>
        <w:left w:val="none" w:sz="0" w:space="2" w:color="auto"/>
      </w:pBdr>
    </w:pPr>
  </w:style>
  <w:style w:type="table" w:customStyle="1" w:styleId="documentheading">
    <w:name w:val="document_heading"/>
    <w:basedOn w:val="TableNormal"/>
    <w:tblPr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twocolparasinglecolumn">
    <w:name w:val="document_twocolpara_singlecolumn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tblPr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documentdivparagraphParagraph">
    <w:name w:val="document_div_paragraph 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character" w:customStyle="1" w:styleId="hgkelc">
    <w:name w:val="hgkelc"/>
    <w:basedOn w:val="DefaultParagraphFont"/>
    <w:rsid w:val="0037052F"/>
  </w:style>
  <w:style w:type="character" w:styleId="Hyperlink">
    <w:name w:val="Hyperlink"/>
    <w:basedOn w:val="DefaultParagraphFont"/>
    <w:uiPriority w:val="99"/>
    <w:unhideWhenUsed/>
    <w:rsid w:val="000058E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4F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C65B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8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2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cms-mgt-conferences.web.cern.ch/conferences/pres_display.aspx?cid=3595&amp;pid=28050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8307</TotalTime>
  <Pages>4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Andrew Wildridge</vt:lpstr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Andrew Wildridge</dc:title>
  <dc:creator>AJ Wildridge</dc:creator>
  <cp:lastModifiedBy>AJ Wildridge</cp:lastModifiedBy>
  <cp:revision>6</cp:revision>
  <cp:lastPrinted>2024-03-26T05:25:00Z</cp:lastPrinted>
  <dcterms:created xsi:type="dcterms:W3CDTF">2024-03-26T05:25:00Z</dcterms:created>
  <dcterms:modified xsi:type="dcterms:W3CDTF">2025-10-17T13:20:00Z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f6f0d9dd-a2a1-448d-8589-8244ed409ba9</vt:lpwstr>
  </property>
  <property fmtid="{D5CDD505-2E9C-101B-9397-08002B2CF9AE}" pid="3" name="x1ye=0">
    <vt:lpwstr>OFIAAB+LCAAAAAAABAAUmsVyhFAURD+IBW5LXAYG1x3uDoN8fcgqVakKDPfd7j49QSQxguE4hEBhmhcRjMAwkRNomENplqAhLhwW84rtKose0Y5pDSJwX1tjUwiNAOBvXzVkTD/Y+BgWcFsAJv7VyzL9qkG6AbVeTSTu0me6iCF0DCesHFUcz6PzlyUy7LvVAaqKLmt6agJ+lI45XGyHDrxBL0azMQRz7ni8n9/h+C56rO43XwWqggX/5+Oq37K</vt:lpwstr>
  </property>
  <property fmtid="{D5CDD505-2E9C-101B-9397-08002B2CF9AE}" pid="4" name="x1ye=1">
    <vt:lpwstr>ImOzUw80DtyUEnUJnSjF8qjxAOZUs5pzH8NEAy2CMqhrLWzyn9si83w61bQL91okrMWA8N3KtZj0LpTPMayB2RjqqY6UoR3VrcgULHtJcb2cQf8u1deR2VycrYNFOJpN64idB+dEOBIYA/9DGuzZfQpr+e0DCHLkbdF++kRjdVMCmGCmlEFspB/dlNY4bKOVNV04Y8+k+y+G0rF4q98Hh2GDoSYTgXN95v6VIblxJWtJ3NJz5egXA0zeeh9SqGo</vt:lpwstr>
  </property>
  <property fmtid="{D5CDD505-2E9C-101B-9397-08002B2CF9AE}" pid="5" name="x1ye=10">
    <vt:lpwstr>LDWQIXZTWxfS4j70/dvuyU2IxzB6GVYt48Jh4YEqsxA3dEC9bQeBgc1eWbVPCXsKDdKllmz23IVa/txoL7z2aqScmzMNO8LaphsACl65GIwtOxAbaYFIOpoEi1b/sT3ieMax39wi4OPr/9WqDeLtoUdy/WMiG3yfrSOlq8tjWWlymg7XCW8SA9xPbeMlURcHWxoen64Humb1fkBtEay0cQS9XPjfcqy/jfpqEZrdGRgY/NDbs8RlDWw1Z68qW0o</vt:lpwstr>
  </property>
  <property fmtid="{D5CDD505-2E9C-101B-9397-08002B2CF9AE}" pid="6" name="x1ye=11">
    <vt:lpwstr>cD4/BlHXEMWn1fLVP1qjM5kGV+D6Lsg2UmwCfn6xk/oOpGPQoIkthvE8yf3MvR6ZeaHeP2Rf2CsXHljaPZBcvTm10zGdcAXeYnhZd2S6H7DOMi5Fls2olgHkGAl8kU0JshT1xLyqdpq+AhtmnClCQIa6qMZgFBwT1vlSMdUK7o0qxOCJoRdBgjVarkSApzS++HzdXkBLZ1pCxNq31fMD24OAz6utQJWEX0g+pfVISr+CZJyCv5NhSpgwqQESuVY</vt:lpwstr>
  </property>
  <property fmtid="{D5CDD505-2E9C-101B-9397-08002B2CF9AE}" pid="7" name="x1ye=12">
    <vt:lpwstr>lpnsdb8gsKl1tb+d9CyLObtfQDJhawvQjO6+twnS07jE+WyY50yBvCeV/0HKU1Rv4M2wiLOMMOw1/IRf+djduPFwR0Oblr9mayZgQY7eRS+jd0bVxN2BayjvdcUdnmkdnzczEj6meLKeZxMF2g5DcoYzaGdhesjewzV22eQZjo0XI16qB3YpLQkMGGqa/GFm9t3I6Wpdl5M8A1bXyBCQTmcpYIPr5vuxnDCX7Avka58gf9WvoK3e8rPCevDi6N/</vt:lpwstr>
  </property>
  <property fmtid="{D5CDD505-2E9C-101B-9397-08002B2CF9AE}" pid="8" name="x1ye=13">
    <vt:lpwstr>FlshYodgeuCTItldJy8lykcgPLxdXDhaur9n1Z+IldQmj+4g0Cmfy8EBya+QbpGQNabhw9BC/3DFTlLoTbWSt3cDa1TqT2Yt7Ymf/Z8LgSIlidwar+LyQ+gRN9RVrspfNgd+IldNGUp3C2z1+DmP1y1vUKmBm6GEHgc7sdgz0ukOOjW+Vbr9EjyRjhWUompKzBoVCTwQnNP4eN7gpCAPcLy2k4IcpcuMIraDjl07Q9UVSbR/4ftIosAkrql2AeT</vt:lpwstr>
  </property>
  <property fmtid="{D5CDD505-2E9C-101B-9397-08002B2CF9AE}" pid="9" name="x1ye=14">
    <vt:lpwstr>zZVgfSyreiVsy4ZFvR9kkKHk7NHeO0yzrQ9Ek/SqIoNksyTlYXu6JZJhkMN9JnYJmxcgVvC1f9dEkWUnw3ENH2Ro83CcXxDQVDymizVEMURipNiJp10v14XxWAja25iJigMxx26Nh9/Z7JqDQBV/M3zVDr6KHvPozM0LiXZWdG7Rf1GrKMoS53S1xwUHdTyxL+oQ4Z5WrNzugXZzjd0xgh/21+rjdsJ0PUAJjln8cj0S4vpppOawdLbnB+4d8td</vt:lpwstr>
  </property>
  <property fmtid="{D5CDD505-2E9C-101B-9397-08002B2CF9AE}" pid="10" name="x1ye=15">
    <vt:lpwstr>kL23khhzl9jWR6nKpOikdFhfSy6Xb5OWO/ESgnZ58vYczHaQH/UttxIVe8wjbhxJzmxj5w/UPRU50KXt99v7/hc11x950RCKDcznJl2XeAq16d+CZtyct5N6Kegk1VqJRjyJ3mNo+o7foKAtcGFnnuOUIwMBsF9q96nzlrB6AAg8bHLphBhes66Ehy6R8H3pi5hPYKr+y4XP8lvDVKqzAlLDBiNbRj7hWBBO2PBBT5JWOt7cfxq3FLab/ZJf5fQ</vt:lpwstr>
  </property>
  <property fmtid="{D5CDD505-2E9C-101B-9397-08002B2CF9AE}" pid="11" name="x1ye=16">
    <vt:lpwstr>CP2nx129CZ/RRxaRQ/BOVqrHkbjkZ5VcQCfxdkYk8cZ6rId15tPPFSdNpkAUFrVb1m1sfH3KrBar6pcueXu2HTNvr5ccdL39qFuxuGacOHy26ADvEaPE5dbxtE6XJdzvSBL1Ed1BVdUXdf9dnhTwA95Zu++kU93ux5d9CSNNWabPfL/ms6Sw12V6PedhW+H6E+wP+mLLeegAC0S/livIM8dVW/nBq2Iti7/EWiQNT54LJ5HyUd6AdI/4/nM0o1W</vt:lpwstr>
  </property>
  <property fmtid="{D5CDD505-2E9C-101B-9397-08002B2CF9AE}" pid="12" name="x1ye=17">
    <vt:lpwstr>XbaSn+bf7phVyz2WqFHszZeHv/e1kW+FDmNH4u70cUVjCCWREoAyGeci7Q7qjs8rSfrGb7T+IPewbGaasMc0+/1viMBfT4B5EdIDZKvrhxBb+KHTU6mEN9bbx1ZEVPcED3A0YxNsrXQc+E+gQgIZFxIycVHv9tm+9nNfcfsv4Vy3GUEtWJYLkpLlDsPlOVTuclZH3wUeWnqYSxacmUjtJyoH7wKz82IzNSnAP0dI++03QRbAfcKOoGt2gGesTut</vt:lpwstr>
  </property>
  <property fmtid="{D5CDD505-2E9C-101B-9397-08002B2CF9AE}" pid="13" name="x1ye=18">
    <vt:lpwstr>pu9JMO/pCCCxszTG+sPwTj5hd9tCzKQS0uvmKZ/uGftOS1qpc189//LcwmBsmmTmJJNXQEOpqAfBH8pK27qiM+AF3xSxJpmJfbWAtrUZ7RVIfurqbaiB4xCNdnsFyp60M13W7n5qtli6PiFkwrAimwrQfRJEIMrQiqXJlGcImVTUIyeexqmki0LiMQkDLsaKbGxWGrl8H8U/6mRCquITW0WvcLatuajQ2/OcJHeJygvDKlPWs1goURURddi6rLV</vt:lpwstr>
  </property>
  <property fmtid="{D5CDD505-2E9C-101B-9397-08002B2CF9AE}" pid="14" name="x1ye=19">
    <vt:lpwstr>NRb6EMLbiWxMgQUlrYYbEo6USYQBlsY94s/H2HTl03Ck+6g8LnjHPpm2TWz0jLnQ0o1aYkwZGc1++2rYR8OSXf9Q+CoP+6lmRzZtuhC/um/OsGZ4di76QWOOzYNmQR8fpGfbbOU7gdgNsk+caX6yq8K+GXhIEjZE6sX6W+TPhi+Hm/J1erSLhOEKCKelI23/HufR3BQVzT5Y0QCyjE2bg9P6NkSaOY6Wu9q1oYOm9H0vsBueadsGcjY+Se3oZCD</vt:lpwstr>
  </property>
  <property fmtid="{D5CDD505-2E9C-101B-9397-08002B2CF9AE}" pid="15" name="x1ye=2">
    <vt:lpwstr>6jf7bHAon9cBHminA/EXUaUu3mF/L7Mn2s0RaY5PgS8lR/Y5OzbWg3EhGVnRNvpZ3PCJxSdNECtjRYjKd0iyA1/DR8RLQZbYjHu0m+L/5T5Fwu0EpdcEG9BlKaHJ55ohyz/TBAej6VUEgHrQVimEETDN+ELm7mtkw8+TirGy1IzGeAAY8VL3zFGUwaoDSZg6lNRj2JXO1LV/yVlJkNYzr7zPk5Lnf0yr1EN+CgWNP1zO3k2Opbxa0yn0YZe8aKf</vt:lpwstr>
  </property>
  <property fmtid="{D5CDD505-2E9C-101B-9397-08002B2CF9AE}" pid="16" name="x1ye=20">
    <vt:lpwstr>B/wu3elYOX6RVmxZlUPyOEY1kZRwSki+hrB13UnKwHHhV358PZpOsCAFHlEEybRkjNZIdkC9PtNH978SembDPEUD1meL9BW2bsoIvuCGkv39Eq+aTZNGbc3FvcLcFLiBy1IrkAx9C2O8+yGIUPgqisOCf7fJRPcP6V9F6qgJtMkleKpiblldbm4naQmAap0XjPeNqH4kShI0Nl3je7PHJduuxDCFh/9+KvnzCw8Is7XkLSEPgV8wNUwh1l7bMkf</vt:lpwstr>
  </property>
  <property fmtid="{D5CDD505-2E9C-101B-9397-08002B2CF9AE}" pid="17" name="x1ye=21">
    <vt:lpwstr>NdXwtPf64VCt9Su30xzQe6Na5UT8ev0fMsYKlgefU4pdoiUC+DgQAmrbm56soqKA7Yb5hh22Z7MVrEndZDJ3cF/DNlJSkvnv6hYgxWlGHXycKxGwFZgWJRUPGChWOEIx+kWg2sS+c3PhW8XZxdqZonHxcjMWBhbSqBS0nmDUkucldQ1bu/NrUB/gAxNk0AemtQho7sqx7yfhrtIzmLvmZ+tPWSyX8jc0QSjU8QjkSFPBT8GO41KuummeKJBn3rL</vt:lpwstr>
  </property>
  <property fmtid="{D5CDD505-2E9C-101B-9397-08002B2CF9AE}" pid="18" name="x1ye=22">
    <vt:lpwstr>7B4+1t36O2IuGvZDj0gkrgXV84rrkZk0qoOEGFMtpU6I/EdGyeDuWDs1TJ495yvC9NRinnXVAMM0Ewc8L+9vPQ19VcVsW08XRfHItnI6s0+tubSjObWazEhb5wmX1Z5I+wNJV9oxT4NGOOJTJo1tFVs8ZbIB9Z82XLMg/WjXabBAKxgtHk+QnA9xF2O0IEJPekOWbAfb49Enxn+4YerGfnh4DL/UfLcCHebynAsqWnncKpDXPqjDhuXQwB8/KzI</vt:lpwstr>
  </property>
  <property fmtid="{D5CDD505-2E9C-101B-9397-08002B2CF9AE}" pid="19" name="x1ye=23">
    <vt:lpwstr>bIJARFMXGZD3S+uQCHapy9YqB/ram6bD98PKhXhOsv6Cdi7WTqqdtJO7CA9koKaKPr9WOQC8V5rnGvLLOPfreZa3bZ4f4X1ypaI9ZL/V7sKkVIpiZKXeSo4wz8A1CdNAwGCEdIPTZjw3zSzfAw4g447L2Eg1ZUZIuGPACilH9OlviM19GipE5MUhSVVaHFWPRVQxtq16OBKEwf34oK00s57srsJ7oo1H9SmV3qW2J+qmQ4MH5S2bPNxpiUZ8yvj</vt:lpwstr>
  </property>
  <property fmtid="{D5CDD505-2E9C-101B-9397-08002B2CF9AE}" pid="20" name="x1ye=24">
    <vt:lpwstr>VKCaDYQ+M+6driCekoG1F2DuiyVBeidtoA/JezMn4bU3kAD0dfp/cEG74JuqJnT6Ejmi9zR4N/61Dq7N6q4ySgiyGoJvcF22xLPOpSPzeUj0ftY3sq4Seqvi4GrGLy8tMj2who11+pe7Z4YVexanKI+WfoxtrQJLzMl8HmoRjhkgZf83K4uIld+6MljocsyYORLuW6+LFfLqsSfaJu0WbOFg8VN+yndA/V/Y96olQETiRMKzafeju1kPvcDnAuk</vt:lpwstr>
  </property>
  <property fmtid="{D5CDD505-2E9C-101B-9397-08002B2CF9AE}" pid="21" name="x1ye=25">
    <vt:lpwstr>2SeY41QGJg/msEVTnPgZU5cNgvLXXPG/iXWz/uejhK2jaL2BDHeJXOW6G87tD4CZ1oS57kDs0Uxx6OH4UeF3uBzXkQCVOI+LEb+uwysIq1tfnrG6odsJk6FMinexSb8TpibmfTuOL1+ywzNjTBNS07cRiBKbqQ2+ITYRtzmGSA3Np6qp1nYq0DFolVBVVtOPkJHOO5FpZ6gdN5BArV29K/kjiEtGFK+mBH8hxfZTswx0g0yTtB6fyCtNbWeqgUS</vt:lpwstr>
  </property>
  <property fmtid="{D5CDD505-2E9C-101B-9397-08002B2CF9AE}" pid="22" name="x1ye=26">
    <vt:lpwstr>nQY7Q7BfTdqFEEPkanBwJo8cq+LKwyaoCFylQZJJoBqJpPlJPtnEvGecM8M68L5d0wfd1vYgFsvXS78jfK0Urb3pQqmlmoORSoDYVhh+BxIXyvW4cFgeJ2S5oWi3ybT8BdGoAKw134fd78yVcpULHb6V3D6rviA7rPvtJgE7kXtsRAVdgMxxGbBwNYfZbfvhqSul5fF8fJgyhiKV0Ybv1Jutzig3peCBmPxxySkNDz0e8eIfHe5hz61HJCqfP++</vt:lpwstr>
  </property>
  <property fmtid="{D5CDD505-2E9C-101B-9397-08002B2CF9AE}" pid="23" name="x1ye=27">
    <vt:lpwstr>jVaHyBknj+XJKKHs0Xw8GfW9ibSEE/vqRtjjTjyGE96uOdLZ20ydsvu0GXo/t5fqfL5Pd9FBZa9yDmeFRH29dhSaTOVD2zL79n8Ss7SJMtW2omyxEJWhp+/HGqTMohHBJpT+mpxK1/iN3n5CnZnc4+Gxxp4DUIlIaxVksJAADxtXIIxkSoYlEufxmSy5ZXhw6g58A1b8U1WZwTzPYeERt6YbWWlGoLLWFCXq9zoAC0+EI3x3SFlXUQeab4mixn3</vt:lpwstr>
  </property>
  <property fmtid="{D5CDD505-2E9C-101B-9397-08002B2CF9AE}" pid="24" name="x1ye=28">
    <vt:lpwstr>8c4oFhFLTN0ayMesBNRn4PbgZJrBXk9tyd6Kwc4v4StWWq1uerkna0B3l+31FfyLzYdDoTqd9DkGy3sKcZli2GdIe1SAkgBc5Q99E/dTjKWkuOBn9cU8PqvSlDj8GTxx9ywBvIePwuM8ir8K90UXlg/L0Qp1jqaqsb6Ny5JCARp8ApwSKkIt4jXwIaaNhp4rMyGvrrI8FcwQGNjOwQquiAduWI/C8+CS5M0Jpm9tv4TlVc4cEjzqp5D3eXXYAWK</vt:lpwstr>
  </property>
  <property fmtid="{D5CDD505-2E9C-101B-9397-08002B2CF9AE}" pid="25" name="x1ye=29">
    <vt:lpwstr>4wDzlRtkaehz7gEVz8Nrhe8aDEE8ocKvjmh5621orrP6R58+ylZt1sHKiJJHkYx8kE9bMv9w0WlvKf5tt9WMQYM/+/z3SV2vnFZf+y3oulE2z9EQpjxqobUOFQmmhKwV5WX6ljBktghGqYyELenS+jShwmBKwV7lfqd6n/tedauVK19583oLoUKrnOCSANAhZTN2TllgH6bHKvHaUbDK3mROS+UqxzIJIZ3aQ4jnQBEQ1brxyDj9nPEBPQ6hg9B</vt:lpwstr>
  </property>
  <property fmtid="{D5CDD505-2E9C-101B-9397-08002B2CF9AE}" pid="26" name="x1ye=3">
    <vt:lpwstr>pXuQ80meWL+jkACpO6gUIxNyhtF4X+7z46tNdCArJGq6w6WRAShtqDJpaw5AO3U8GKLybcyFaujJrAD812VgIOFewlYqIswmnLl4JX+5sRnSi6AG7qvKs1wlFbQtpE3Wbyz8z/MR8qJK90663ZNZ7XimUaKMa/4Q1NUmP6FUc4H+M3taX+MG6ID/gWLpx/Qp4JNDQnss5PqHirlQYp13vz7tvxnWYwTpakw7jXGqnRiIQ4URa5LqMdY5dlTipnH</vt:lpwstr>
  </property>
  <property fmtid="{D5CDD505-2E9C-101B-9397-08002B2CF9AE}" pid="27" name="x1ye=30">
    <vt:lpwstr>CShHypoTjMfUjuqVXhJyBk288euBR0a1zyVMxGNe3I7bsP+j0FHYamR77jpLLf+whH+h307aYwxhrSxFiAnWKGn6Gzu1zFfRq0IF3VuPlknvVkxNS8wDUz0YhaH/SquthOYcafL22ajxJpuM1Z828SQLw21oQz7hxQ9vCGICJfxyiJsCMdLWZ9BcH3PmJ/RvJ0ydRrhbOfNJcEisppwzmvbpnt46lvzWt9s8dmmvLlB5Yr13SruVzA50g71SJeG</vt:lpwstr>
  </property>
  <property fmtid="{D5CDD505-2E9C-101B-9397-08002B2CF9AE}" pid="28" name="x1ye=31">
    <vt:lpwstr>iw9LbTKRNrE+WrSxgK5X6DbnRe7iUCBt97ld32lLLZnzJ1yHthphny5Hxcp46/98mOy3Cd+3R/eu5EV8eeaKU069KZx4+JQvpiQ/hxWc3wU7hmPSWPWuUCl8Ibl8csnzPtjQ1ujDug6sL9nM6XBBokCbIrAitXwm7WT4yUZ4Yhnx9m8NYsy1WRWdP5mYukDRe6kZ1NUnl1cYy6Pd9ZeI2f+fXyTcrOtFmc/49L+TkAiAB6lm/IkynEyvOYnB+IQ</vt:lpwstr>
  </property>
  <property fmtid="{D5CDD505-2E9C-101B-9397-08002B2CF9AE}" pid="29" name="x1ye=32">
    <vt:lpwstr>FOHFX1UC56/NQ7iXNPmoHpWuzrTaYiBAE0GGBLObwnyZvNXqGjO6FenPkh6E00kn2CEOXrGpmCyqfSfMUgSxiJBD4z1g/oNx9jv18pQMvMBxYPULZOy7NZGY8jf4VVguH63vF2RdL29FxrPn90rAWSaUb/XcJDip17Z93lCEeLJ+tTRPn9Q0F2SMuJyp+ly6DPbAFxXx+XS+QOhRXJZOSiqJIcPnxWCzAd40UfNikAZY9+qkbYKeD0/GALBzNT4</vt:lpwstr>
  </property>
  <property fmtid="{D5CDD505-2E9C-101B-9397-08002B2CF9AE}" pid="30" name="x1ye=33">
    <vt:lpwstr>bR/LWWSrCZeAG3MfGaf362akuBQs8rFSBF+lAsSPyOH2rw4jq04b9tZ9DPrQVIGmGcqkS4giK1jHX9xVXG+Pd3X2hLMJ50ehpJnMklFJItOHMOquLtuoRsPHsGx2epzQtqgurHaWr5rz9qNQL+s7Y/jwsN1ElTi/qwSDJ4RaZ0e+VT3pySoNsYmM3i0q0zOiVfN2MLkZiKog97zELgyQmCpUVz7ZA5mWnn+mNsx4KKhyK5YRHH+qiHfm6kaFnFG</vt:lpwstr>
  </property>
  <property fmtid="{D5CDD505-2E9C-101B-9397-08002B2CF9AE}" pid="31" name="x1ye=34">
    <vt:lpwstr>x7Ur+SCYfE4V39LFEvkzAUoCjrnm7U5R7cxLf5IPqgUWBQqp0DWyQTPTjMwjORYk7XA+SCGyO3BEN/qVW5e3q1VNH8XS8TU16R8ZAVBzOBkCXgBHs56PF2sNbey34QZy214BZUL37843dtchCeiNu1iMZw/VWA383cWnTFyvN8uJ0Jnor98/G9sbXcGrGOnb4c0UUGbnqTJM6WvLOhcekt9yoH9mLbD7tyj4edmvceOA/5QuhqPV0Csx5aYF9YH</vt:lpwstr>
  </property>
  <property fmtid="{D5CDD505-2E9C-101B-9397-08002B2CF9AE}" pid="32" name="x1ye=35">
    <vt:lpwstr>1Zjg09ksoY4zoQNH4Yz8WaI4gPayusd02EJqgafVgtFSjGh3uMszRcYfThMWOszMYEUbetvfg+W6WM/JSjEcFUFl+Um8uJIC4xHT554l1h/tC15LL/0hBWiA7T1a7Emo55pUzS/Ti/a593zrQDJ/rTsRPu8aUSPCaKkdlioBmBh0sO+Gk0p4SamPoGFB6f2z8QCtX9G822dnjnxzKyMs7zVZ6DwicGRqSaat9iE7BHk7svMQiw+3SeZd2t7bO9X</vt:lpwstr>
  </property>
  <property fmtid="{D5CDD505-2E9C-101B-9397-08002B2CF9AE}" pid="33" name="x1ye=36">
    <vt:lpwstr>/LzMscuHhQzzUKnoMmA24cJav0BaLM9ioIOjnW8KGFfn1xu+idT18bjDY8fIIuniXcZU/XRM4NOmD3Pkh7jG9TiQlOC/htEmgdbH+uFu8weNtNshmBo5WgAQo5sVHRW3d/GMQ+C78C+prWjbegM+Pd6kLxL6dQcClwkPzD0xqy+uN4m+oPWmOnaVx2q22xeF9LWVLI+3mUt+yv1W+jdKxThYexcfmyOjgXAZ0XRC0kzgMemjI3WC8seJozVC1LW</vt:lpwstr>
  </property>
  <property fmtid="{D5CDD505-2E9C-101B-9397-08002B2CF9AE}" pid="34" name="x1ye=37">
    <vt:lpwstr>QtFKMxylfVYL4Roq1WZmU1SsTPmHO04Qfgxu6l3otpiA0soI/XXeN14jN/NyI42TfjN0plUZH1UHrm308pPwEbIqPMIlp4CoVqiiC4eKz/leXo8QlxAPnau0OEKAnLWF6vetr9QDR6m+ZcIUcb0ZxwhP0k9ZfQnf7HkgSV2Zu9U61oZ6ZrsXiFeROm5V0rXUvoLrStBVBn5LuLqgBQCWtTnaRDMUqXUKxOeu4dubBc/R0UNWIZpoaII+1meBnvt</vt:lpwstr>
  </property>
  <property fmtid="{D5CDD505-2E9C-101B-9397-08002B2CF9AE}" pid="35" name="x1ye=38">
    <vt:lpwstr>2pMVPFcKLMZqqBG3kwoTh3prQzJPyqUDdpXGoLThXWBbLkOYD7AMl/Mo0lsPEOoET+hYkIaz5CYxEVfY7xwXpjaUZ/VxvGp8SOKynb4rIYjFUpC8I5S6snOJr/N23qeNRPcxHWAMiRl3TvrQ8dl4TjADp6dp7ol7wncm8rb9q3iGa9VM9MjxO/jfQtuDU9kpycu/rlUCOkjdfsVf3rJpq05Y3QTZ0J6JYsyZMHF4WNIXKZxKKfoE27r1B8eWizY</vt:lpwstr>
  </property>
  <property fmtid="{D5CDD505-2E9C-101B-9397-08002B2CF9AE}" pid="36" name="x1ye=39">
    <vt:lpwstr>swEOkn4kw79IPuCEtQ48KkOLk0wRRJ6ybzbrxpbDgLSE2YmDJKysnni432pogRBWm+Hp4HCMiQNt093L+G0x+NKRR/AYzJZX+gWMQL6VuiGuDoahOvCWCV9Du4cvCBI5M5x/bLheHq+hw4uGmQC5n6wNw+dq7+5OpaAOVU6BLpncrP91otZlwFSrebJaZWz04zaviEWsUhO/mq80XSxzcXGSCOIA0+FrumoyT6fcKWLBGKCNOxuAawWtHA31dPu</vt:lpwstr>
  </property>
  <property fmtid="{D5CDD505-2E9C-101B-9397-08002B2CF9AE}" pid="37" name="x1ye=4">
    <vt:lpwstr>ktATvYeZKswa8fzR9swOA85Q5lWP6G28LCyrltfIY2gwRS2TmiMAtdwq1bXKLt0f3ipC+t0+JOLCjIKPfT+mC326NQiyxMfYxIBNpYIlK3RHzFh4rt4QLAbCpm6Ut5iiwt79OWUoatyxCVZQEEsYYOFqSzWnYJUybxbh2gGkcsYoWnQPEViAsuI+u1j8IDmpHDf3+IHwm7bNQ3AcRNrP8eGocTdYPPoVS2XI2wdwu0V0eGzYehePappAhrameek</vt:lpwstr>
  </property>
  <property fmtid="{D5CDD505-2E9C-101B-9397-08002B2CF9AE}" pid="38" name="x1ye=40">
    <vt:lpwstr>b5WFLHq/xhW6HBH/nIIivfZTpTCkYAv0Nj5o0Ot1K+RLmtZgAapP7+/VNK3WSrUp+1ZsAd5Lwyazsd2fCWB2trar9QvFaVP/CKIyBe265q47Id5aEqI5yvU18tfJb+YdDIzCQhLpsjMwmkT8VPxjwyZHHatEjnNNYE9s4a4r7cevFACB/Z0Os1c6XkbSi213X2grV3E/L9HUUIVY1OEud35LkobZBRAdqRg5HTH4XNnpZc7RFGY/ZK62fVxeP81</vt:lpwstr>
  </property>
  <property fmtid="{D5CDD505-2E9C-101B-9397-08002B2CF9AE}" pid="39" name="x1ye=41">
    <vt:lpwstr>dWgWtaZ9GpDZXvypJp4IM98EgSIHsRkR5L7jv0qWoobxYUDakfpftYaylZVK6QcFq5FRTNH42Qf96CNNwcMymWDTS2r79DaxEJUgMZXTJa9HiG0FSr8oB+UL0Ey7aae4x8lo7AjWpLg/0LyAv2EsWmF1iL8quldbCFO7ClB8UTgcmHAMew+jnKULLpeyDWtlzZi6/6QZcihq9f0NEr1Mn1BD/5NVXST2SbWnfhX4pSjivIXCuqG987tYRiPPosk</vt:lpwstr>
  </property>
  <property fmtid="{D5CDD505-2E9C-101B-9397-08002B2CF9AE}" pid="40" name="x1ye=42">
    <vt:lpwstr>sBYEn2Y5/uFCuuhTV1K6GE7vjK88qG+qn8yYtDkxuSC4winhf6+ekklzikHctYebwaXyEVI19CI5qX2M3VeJUz1FS3hwCN81KYIVbIX/xxFIGYSYk6GTR2nFGTgceoDfNXFDd0M9tYBd1ZjOfTxTFB+uz37m4CqgYa300t7Y7rmWqjAzfkA+r9jf58O/ou0JUhE2vrjSS9fQIHU2361Az5mtBRatF9uPyijRvFtOW2PoHHJNQvFhRR0bzmBQ7wf</vt:lpwstr>
  </property>
  <property fmtid="{D5CDD505-2E9C-101B-9397-08002B2CF9AE}" pid="41" name="x1ye=43">
    <vt:lpwstr>tjaV5/wE6sAkhXWUBsLYa/8pxDeLq/k/Mr55BID6Yktnn7rwxqED4j9gvR2Iny/5ne52qiDmQSWC9YBale7+qYxFaLGkGiiURUYuihpmNSXCHSzYxPPHZwNKF7RvmoHsQFJUOBKUag937y1vmnFygtRazAa2XXLL64AJ07TltgE3iM3uIokmE3ifycg+vXc2Pat0kFajGtlqoVSo533MBPwvuJ6WRgm7MwGWx1uqda4W74J3v8UODn2RoFJnHre</vt:lpwstr>
  </property>
  <property fmtid="{D5CDD505-2E9C-101B-9397-08002B2CF9AE}" pid="42" name="x1ye=44">
    <vt:lpwstr>YMqa4laFCJaZauPXBzLmyiPIZxlo1Vg/PLCImlHq9DK35D4NP2A0jbMwWKQQ4CsMRXKTYizFbdqKJmlIlTY2BaH3w3gwpTIAVPYZUFGhre9t+Nul2TycP/Oq+KecajZW1nykGeGWzwMFY3CTkvmmfS1a0hxTRhnjNqEASg01SowvwhX1HJri0l6f4ZkgyntJPe+vXu2NxmrXDUrNsKAMuvtQQ5WwgA3LQIgGwfp4o8G5PBD+itA9NyEP5v4XJ+l</vt:lpwstr>
  </property>
  <property fmtid="{D5CDD505-2E9C-101B-9397-08002B2CF9AE}" pid="43" name="x1ye=45">
    <vt:lpwstr>ydf2Qpu/21+0HGdTbEJxaxONW51V1FNpO+P2bmtUM3+t3SeynAoFavTGgcQKsEzjnE/XT3ZyS7g+UkZWamI0Q7ykY8rGShiYFxlnZr0aXx4UoszTNSRS88WAj5bJFt/iBBVvBvEEMLF18AL2FL7OMIYYgMF58XhtK2mdRRNbedWkHl0EsO2s6fN3zP9RxVnLjvmOzERYoF/SDM0PvfXVE2HS0R5kOmx3OMFBS5y2DEuJqz0mlhjo2D7DI5x/BUd</vt:lpwstr>
  </property>
  <property fmtid="{D5CDD505-2E9C-101B-9397-08002B2CF9AE}" pid="44" name="x1ye=46">
    <vt:lpwstr>4axoYmliySFQtFjb61CV4Lx6RjG4mKuKmdfgYjZdY6r62dhoCNY0G4UO9FyTxQPH6qC/yxCTPlYwlqwgBpSG6wAcJA/bddXgckVKWuxUDTcjVvvicwIsZ+rbjZLRY2RfBjpQ/kcTadOfDnFqlWJzGKJcB7x3Px3H+46FUTDsBfuhvWUj5jGgCKX6N2X/1X03aprNExGk4bNJGyRWWoyyJ1H9lq/MLv5I8foObwF57cRrUpfcJ9UmOb8HNbFOgzv</vt:lpwstr>
  </property>
  <property fmtid="{D5CDD505-2E9C-101B-9397-08002B2CF9AE}" pid="45" name="x1ye=47">
    <vt:lpwstr>7Ki0R+90T0uwnp1eKWIb6i+XLWVjDc9uiilevZGH285qaHQbuQNxtqtC8dM28OWeJJaxCY1yO0SdSdUaNBJaH50hz4SG+/+QKKQRjO967C4Gcg4v64OuqvFibuILJIC1e7fIJfyTBGtTAsSCBdYZiuOM3PLpYHDJNrQhhN2h0zTPi/FDPygj+8FILSY0/KJQYXDAFulPNqxnA8fyJRHWNonOHawtTNp8D9Mk9J5ID3KNqZf2bJlgedjBXHQCiwz</vt:lpwstr>
  </property>
  <property fmtid="{D5CDD505-2E9C-101B-9397-08002B2CF9AE}" pid="46" name="x1ye=48">
    <vt:lpwstr>9nHKi7W8rbmi1Tv4dspjVCG4Z8qlLl/QO/FwRz/R4MO3frskbj1kKIpf63ryPVUXkBZCwbSht1Zh9aePTXr73vjYUqy8/oQgZwBD7HRviJL1EQFfGjQevLY9QPoMZnZn7WQhjZ8I0UY6xIPblj7E+ZaU4j2xUx1C++ZhlcQDiESJ5oRVx3BBWwLpfs5wX+s+nAlaCtyU0+GFx0MypsLeOODRP2pnyKcTcE71EE4FObOdSjzov8jXYKLclHGa9L3</vt:lpwstr>
  </property>
  <property fmtid="{D5CDD505-2E9C-101B-9397-08002B2CF9AE}" pid="47" name="x1ye=49">
    <vt:lpwstr>wM+UfMg8i8NvlxXNGyscMhBk4M7DcwgxoYHGICmRgIUoB691D6JAjbOfM/HfwahmkP7N+4Ad2jlP7eDWQ3wTM5QHaRepbl5UsO3ccdT28UiqpBoFtwpQSEaebZkfvHrqvJsZRkf5oEGV/IDlwiLwu/i/jp66TWoCjG8DL3AMH5Yst8gd/+1NwRbx0HrUrD9bWhmpPnBswB4Fc5C9J3r0Qw9ZofZbwlGcYzTd/3gSmHIogeORk+MYfJYSIW5jPY6</vt:lpwstr>
  </property>
  <property fmtid="{D5CDD505-2E9C-101B-9397-08002B2CF9AE}" pid="48" name="x1ye=5">
    <vt:lpwstr>U7+mcFW+PtWAV6+mXhpVneIX6Q/uftklEOkYVMdplrofwTdeRI6ulYKKMmKwaFxdVPH1LgkDdcYYlzy+56gvxaFVXzyTDlNVzvBFt0VIPhbAn3A1VEys15lJEpzYY6QWrc6rMu8gc1fC5G7SEmKZWYKTJa7Qea6vz3xEA+nDguxxGK2Dy+Wd+rYTNRgELztdAyN/v+yo2QaLODRbYef1w4yxSbTfpSltTR+HZYSrqOs2kCKOWZW+yujbGhPdGQ5</vt:lpwstr>
  </property>
  <property fmtid="{D5CDD505-2E9C-101B-9397-08002B2CF9AE}" pid="49" name="x1ye=50">
    <vt:lpwstr>bjGVKxnTEM6o08PPwKIkTlO7/PGHDSff1Md1ZrzatPIl1q4q0XWRIS1lbHzBYcbkvrWJT1un5KH+A1j+bylnIHB9V4B15jpxgVKiIDWrrlyr7J7u92E/d02wsh0so0CRvRN6J/h2EbJ4bYziI1BSYMgXZzvEsBzoRNzUDFD+xPv+86wWqjYxipBk6qecv3lzG0GP0AzQYVQiHgw4PQjoq+QPaRwbJOQSHFt4V27wa8Mu5EstGqveD/Jd4vBq1eC</vt:lpwstr>
  </property>
  <property fmtid="{D5CDD505-2E9C-101B-9397-08002B2CF9AE}" pid="50" name="x1ye=51">
    <vt:lpwstr>ssfox4jAPSv+0tGDfMpRpqddaZco00PRw3za0o/IXZogbeGLi4ez0jNIAP4KWCmEbGC8nsrzFXQD9pFq8F6pQEHeeAuY/rVMCbfXseGKQ3ZEElpcldn4+JjpebMKz4xoimZsrJZQz5ADHMj5sEc9oE7V6p1D4qprdKCCnAbXYtP+nKkYfzJyTliP1LPz+kiyB9fAUs8NgGB0QtPobAxZzqOED5u49rHSeNc4ZbBBq4nqizazMYS1REAP9LUgkz8</vt:lpwstr>
  </property>
  <property fmtid="{D5CDD505-2E9C-101B-9397-08002B2CF9AE}" pid="51" name="x1ye=52">
    <vt:lpwstr>6PEcC38jKN6HF5MCOwBjNF9mWANrHbvVgjCRzwYQU1lwRTpfkErbUHdcgOR8f7K1faaRWmext5Smfcd6PrB9o8zqHi44P9dku0rVwL+ImcfbAsH8OTSDBD6S40cN93zf6qBOTSWWAdgGk9weB25vwoOGBp/Gn7mNjYvXhTaUfQtfCefmbVJFIz4Z3z6VtkKgrkAVt08YBcQ3fTaJRzzOQ4Fcx7k0yg47ClOL6DAFQRNDROgdGQuoAiiIJrVfBeJ</vt:lpwstr>
  </property>
  <property fmtid="{D5CDD505-2E9C-101B-9397-08002B2CF9AE}" pid="52" name="x1ye=53">
    <vt:lpwstr>Gi56yW5vnz7zPHO62uPah3xd37nSuxpq10j2B1iKuaq1++O/iv/NpmmOXPaXAdTOWCBrZUkATwdojPwHi22/nN9BQfoOqtj+h+oud5+x+YohNzN2z9GqF5NeXst+eFkHpCESspJ1xycRJ1cm7hNvAPIYtk5mgqCDDnt47Qr17hU01muSdizgcFaaHShGlqdNO2faZQ/Dsz54sBlJAGY1MTzBTkkCd7XPunio4RLddXlVce5XtBdx9j1/Rdt9esf</vt:lpwstr>
  </property>
  <property fmtid="{D5CDD505-2E9C-101B-9397-08002B2CF9AE}" pid="53" name="x1ye=54">
    <vt:lpwstr>MNakED7TVItEND/jmpB3f9qHpvNPJrDupL4g02STozmRmjjipPQWVu7Ki8Bo8tRzyHqgvQ1C0QLdbv5+BlTrAtMSSRrx2pCF7WAKK+BnnG2uW9jZDLBwQojDG2O33nSQctUIEsG7sJ11ALe8kiFHq0zMaYSUWI0I8cjkOWi32UDNKDyZn9y+YS779Qfly3L3xVde8q8fc6FSR1anM0hi+hH/Yr5M9GX6YFzwLS1ca3wVr2/jXxfMRkiYDWJOveU</vt:lpwstr>
  </property>
  <property fmtid="{D5CDD505-2E9C-101B-9397-08002B2CF9AE}" pid="54" name="x1ye=55">
    <vt:lpwstr>meMaJJ5PB2ghIi2Fazt4VAHsj+LkUO+MEmgTcdBByRrtQppFj/TEZ9tOCrnV1ckqlTQhrhSSfl9BojIBbcvHEJ2q518tuQmlCVMPmWETjNNYFVcVGWefNrRIPiLwkqAP7LtRe4Xojo4M+YCC6qLmvR5BLpfUi0VAPdS1KbmFL9jvUJHsc1El4974l3dXu0X8ic3zh4KslFj4eFzx0D2KtFLS3+ezVtDQcJcGH4H3uWUjiCkIULNr6glrjhaord6</vt:lpwstr>
  </property>
  <property fmtid="{D5CDD505-2E9C-101B-9397-08002B2CF9AE}" pid="55" name="x1ye=56">
    <vt:lpwstr>WI5MxHsjn2dgdZQ28dOE1mDUxf3/vqK5RhfeHvUEQvZnZ2PJKMMMMW8i2GRV9yb21jkvQNUljdN9OvGKZvnoM6eI/rZSJQmxCLK2JE8dyp2ElMUMjchmN6mgtyZWUAl2XteS0ZgQwNVt/R4oZiMdQEEbaC5+460K6UXmTmW3L7AbMkpUnFtyHZDCcHVbD3h7Q7A5xDJVlXuX8sloxk6v1zUEiXPoJEYHjkZTVhKPda0mbvWAUx8JHFTOWl6kwt8</vt:lpwstr>
  </property>
  <property fmtid="{D5CDD505-2E9C-101B-9397-08002B2CF9AE}" pid="56" name="x1ye=57">
    <vt:lpwstr>J2REYK45rgvC1FdxXRY//7xEB4kffZe1XWwQC3BbyLqPskkdZMbOvgqLvi9asQuTx7LD9Jox01Vg6MpUm1lw6EyXJTjIhBywWE4bOTMJZ3lLIZ/SJWNSn/VLWcxO1AV+9Ucf1dxJn/hktKfmJ5mIyFng5Tfo5HGQSSLhqKYzb4AWxF+ZWoK+Nzfl7mZ3dEQtFLVOzvG6UHbyWWH3Q1eKzBoNZgDwdPAEcrZ2YVfDZZR0Os3v6ZVYmpOHm1zua7/</vt:lpwstr>
  </property>
  <property fmtid="{D5CDD505-2E9C-101B-9397-08002B2CF9AE}" pid="57" name="x1ye=58">
    <vt:lpwstr>TR/CWZaH+3x7CsxgeKBKVFd5/dY9JVI2g7U+PAU+RLXfVc2nFnurWakvYNXJcWxX7U0sq6sIX5TLhLNUo5O68zXAuROb9Kh757n7OXPuxr445egi3dCHUjq+Gb+otZGanHWHUC7csT/WaHcFPPuqxJWSzF6+RRWWSw2+z1jQx/w5HEqwSOqAJUf1zU9PymRPEvgGW6CnI9iJBf6MKHLQxY9jqLf68F0TpyCp3gmL/FUHIiWRf2eRY64lt/Ylmrh</vt:lpwstr>
  </property>
  <property fmtid="{D5CDD505-2E9C-101B-9397-08002B2CF9AE}" pid="58" name="x1ye=59">
    <vt:lpwstr>gFfIdamR1sR/TPOfgCy88ecFoVPnScdTFTdFChFYMBEDiOEoDxrKGTgo6RnLojxyTYs4war87lE8Cytw/yReh9wD5GHxrO9PvXh1mAiHf9fB4DoxjyR1ucme+aamr5iN8PanTsfWqEu9ASHn8lwUm+wJFMn5UIDlFR96LK0EruZBQbGv6b3cCdodqgyEncWHS9xRUaNWT4IUm9avCTw+504DF66xIICdVR1WuYfhY0DzD7mVphYu9c0MJLZ+2aj</vt:lpwstr>
  </property>
  <property fmtid="{D5CDD505-2E9C-101B-9397-08002B2CF9AE}" pid="59" name="x1ye=6">
    <vt:lpwstr>riC7xHWg2Yw7oreBByDYlLvb1eJK8/TP7F3/jwles7xO03R/OrgBQ8ne7tRw4qcAQeVnSdDMcaHSqS/j0EkMVm1D5vLAOys7Dpinq38auL87UQN+rdozRVN9id71FRPBwImLQf5DduQZ0dWsFHfuh+dCmqrjIh75afMEh4r0Tx2rmmSV8S13+WC1OyvCa/OZuwCHzmQQmOvKgTx3iHwWIhiy+hC3E7jk2T+tUr1RvCLznEn1npw6yaeBOEiiTwn</vt:lpwstr>
  </property>
  <property fmtid="{D5CDD505-2E9C-101B-9397-08002B2CF9AE}" pid="60" name="x1ye=60">
    <vt:lpwstr>eXbjwzk/1BrjBQrU5PoaIUBZ0vr1/BuKW1faEBEyCYyMDDgfR46n3god8mT/q4qZ1rj8V8Thx4XbqCzDmQO+WoOvKJBtRA1LsjaGTMssK8t9154vB2JV3LyptreOvx6pTFDGkITEbt/FeFybFUJrYxV6acFE/IgmdhgZ/41HQpYSC7ufh2doYKZzDh3KdXrWX2Q2eQWNt5NgTn58CI7ObPILEv0nLz4acHzhJqGIY+HX0Zq+6x2nqjNItWzEUsj</vt:lpwstr>
  </property>
  <property fmtid="{D5CDD505-2E9C-101B-9397-08002B2CF9AE}" pid="61" name="x1ye=61">
    <vt:lpwstr>AueJ/2QuuycmBQ8tqd9yaV37/QGGeVYFuaJXt7gsEfAoM1ItPEHSRvRX6isuv3lhf/0rE2s+e+oUGxBwQCPp01hHh7fyIxvXow2yQbZNNzGXp9sKzBM8TQ3Fqwi/mwW1EAYK7TH4SxTlCbyfX25t6YpFvBLCIQfTnE9qm4jnjbAs/y4vj+bH/cx5bBR+gwz+1lv1+NWZkJ82VsnplcSlYxSd5Eep7yAGQSoc79Bx6mlUXSiDqwQuKAol3lW5sYF</vt:lpwstr>
  </property>
  <property fmtid="{D5CDD505-2E9C-101B-9397-08002B2CF9AE}" pid="62" name="x1ye=62">
    <vt:lpwstr>DqezBfOiW8v6dx1PFz7M/Hb85zySj2kk45BSNiUK0K1ks9PcDV1L74ZswtjkKsp5L81not2WBGYnB90AmMBI5xcHxW4mcvYOSv60GG8nCO6w4FbhYEXL6J4UJsOY+IMO2zfIOxEiZ/fo6Z3V8nHxooFGFCce9tpXCAsPkAr6bsxgVs5AeoKuJ+3fAfn0jGJ3fL8TtrEswNuyQ4IRc6G3oxUAb/WtPQSucpxt9snIjGq/3VTykxhPzbZMjdzMxPx</vt:lpwstr>
  </property>
  <property fmtid="{D5CDD505-2E9C-101B-9397-08002B2CF9AE}" pid="63" name="x1ye=63">
    <vt:lpwstr>3NRUkLYXErQFj7lVOo+E2m8V9pDz/fkI41bYL6YmzafPFHOehXOT8FKrI3tWZW16Z4f4TMrKLEn05i65GGxUBU7XjgwpROAJWTugR9Q4dHLCZ9JFmmJcvBcnPfZ6f1giYkCP3ZXNm18c8bOmcIoyLw7FvjPpadAI28mkn0yvl5g0kbL8X4PujvOeDlm3Shfoc0EVh47g5tgd01Eja7vYsyOQ7nbHXRe7GtrSYnkTvFErWU1L3dJB+oZFoWlMCBg</vt:lpwstr>
  </property>
  <property fmtid="{D5CDD505-2E9C-101B-9397-08002B2CF9AE}" pid="64" name="x1ye=64">
    <vt:lpwstr>wNF0OEzU2l3JpEEDwtZvQ41+92FOksu8LDi4jyyylfNA1pnbB24g0VhHPgmgDESjxboEFi9HkLEmuAX0stAICeAWVGJKhRjeyKCXNY7tvWQU6kezx/j58nQqpDLrlGO+fzXoG9N5ToOsEOg6ACmor3v2NAhMWuwRbHvV97ebL1B/lNuC8B+H3IxXkYEKGOzwGcZ51z4f1RImyEdqj9NaoYDmFmKdD/UdcSuAB/2NDJaEfw+J3YVO9u4gsvlD5Tf</vt:lpwstr>
  </property>
  <property fmtid="{D5CDD505-2E9C-101B-9397-08002B2CF9AE}" pid="65" name="x1ye=65">
    <vt:lpwstr>foXli8x4aPEACXEt2KXjbxAUcowt0FnO3EirT3yJ+bgzMXETknMS0xOL3Y8CZUxC/t31X+pLlYO1POOUBGic/Xh0C1HKimH6N/a+tagA1fnm/w5TQ1315ovFdn4SGH1mT5X0s5YUu4S5FLJBk/6TFAL89yZxsj4TAET3TZ+XNTMZkfiTRpKwmc7WEsOI6cVvN6bxoIfj281NfLPtbCTMekm3GEeUUFNuuamaYfYdx/Bd4M+POs9gnmA95PX3203</vt:lpwstr>
  </property>
  <property fmtid="{D5CDD505-2E9C-101B-9397-08002B2CF9AE}" pid="66" name="x1ye=66">
    <vt:lpwstr>VEja0pWq/8dIw+fTp8kNWmTmUJF3fGiaD1XkMauZsGiJjaDyHXR7FPielp6Kivd9QQd+b98HFT3vSQQFHLMePp04slthYMI2fArMDFfPxMihd0u3rFdy52lqDBfEoOjX97ZH89F5xXT0l6a5c9pwxsH+Tt0KmTQp9CpmHLcPGC47tbJlTsnqkaMAGI9tcnBXtNPIbnIvvCTbcyjWqFEj50QFEfCen77sifD63+VXAWSdfqUBQdEA3cGq+Bc/EPh</vt:lpwstr>
  </property>
  <property fmtid="{D5CDD505-2E9C-101B-9397-08002B2CF9AE}" pid="67" name="x1ye=67">
    <vt:lpwstr>x7u7oz+8WcGnCRr71VFZceKKtxbA1gQHb7GMj45EYDis+hREqYGbkPFOA+r/bcAYIaRTsOPnXhbkYkDXzFk0GEZHgdYj/pAwSivJmDUgby8AbiacXxyTdnSOzGxjz6AE2ZSo+Oqnn5ATMZ9Qy7rS3Lv6HmV1iteWw/245Dm5Wx4lPCTbTEJA0WcxfQPJQq6d2+U1N9p4STQs6UKVgutvkZgXlIxtcEGTYLhV99IjtWq2zzQIguu7t1VdsFG1C3s</vt:lpwstr>
  </property>
  <property fmtid="{D5CDD505-2E9C-101B-9397-08002B2CF9AE}" pid="68" name="x1ye=68">
    <vt:lpwstr>A7lY+GlCDwoEvObZNPs1YnELXocciWRyX2d8YPPIcOJy7nvp1Yjsbfn9592O+VoMCQQ4pk/2oWZj/uxXa5wiz8TRzpYIizh944ZCLfwWNlIbhPWzqnm0DOqJwygRAopj0Akm3ITulHQwmVBLmOOHDEluqWSzbM2Oq8xgIK2S1MaXKXJ9j1yv2X29Ev3opQUqh2+AiPSydr1j8KbW33JEn60ZBp2QpzDwKHEkP1VHePVE+louFAFELb6/dJ6kANn</vt:lpwstr>
  </property>
  <property fmtid="{D5CDD505-2E9C-101B-9397-08002B2CF9AE}" pid="69" name="x1ye=69">
    <vt:lpwstr>EnyWaF1yx9GDzf39okK5c9UWqs7biCVu2G9wVuonJs7XPeHa5obbXx1l9fr4EOT4wBj2waatQmYRHTRV5NcBgxvAC/lSSaa6qmSiWazjOeI1+mnAtTTzgbe00cth7H3OmVbVRx7CDh4sVsn+yZAQypGZ/BfLRkhMO9AUYyvqrT3Gs4MKXm4shIewP0/HYnqrMR//WijF82As7qEnQ+RcMF3RzEXGqX5ZLbg4Fi0NXP1PIaYOacnnkQeiPaYY9fb</vt:lpwstr>
  </property>
  <property fmtid="{D5CDD505-2E9C-101B-9397-08002B2CF9AE}" pid="70" name="x1ye=7">
    <vt:lpwstr>ifByA9DulcjTiwgXMvPPVSSqT5th1Z0DWltpfXXhZ27a9SWhKX5YXxE1KlmKMjAoK/UnLWmE/mipt+/QWHsUbxAKUrFH0OxZL7h+et+90EMYxklAZVo6oWBETRez9kE2XzBtQiBv0lj070Osx+gvTOPlmtOOz9AbZC+zC21bPUazqbojD0yN65VS38CoaSJRJt4JKFo4VVGbojMxOXzw8hMvG0TWswhTnE60vmBrp+sFM18OkwQQwDFwB5LQuvm</vt:lpwstr>
  </property>
  <property fmtid="{D5CDD505-2E9C-101B-9397-08002B2CF9AE}" pid="71" name="x1ye=70">
    <vt:lpwstr>xb2MI7UAzR5tHHv1fGrO3YWsshcwNP5vay+2PB6KSjSdR4FDaIuPLZ9ZeHyLmN193tkEQJLz8/6UR02tvDsV2uvKrW/MDy+tvNXqwbIeENAZTY2igsbDNM4fk+j6bhkpBHGikSNpmsSUg2T/V8/U6K/adXZLmbBMIUI1HpVtxLor+Z3H2gb9Xl1Aa9Z6MRMF1L5RGPRQ6unUxmTr/spZNLOgnfL8xLYUNubfOfo9IwNOh/dTHBGWxZObcktyHfV</vt:lpwstr>
  </property>
  <property fmtid="{D5CDD505-2E9C-101B-9397-08002B2CF9AE}" pid="72" name="x1ye=71">
    <vt:lpwstr>qr4L4b1ohTpeiTMrus9GnjPVb6E9t8hfTyD9ouTmS6Kfdr3Ncw+fXVV615nPBHMFWuoZJubXmHaEsC2r8YgwS5Qc/Y2v4FUEvbTcqEgSG9gweBn8K7pY04f5FCMXdpMmbU+/VB4JtDt/s5m4qWn6RphnGA2Be/qW2GgkkrFjAqdtnrnOtjszpTR5mtx7wusXq7mxivCYtBjDi5pI6XdjP5dhkoBowDtap80GUHInmts1L4Wl1LHAW5dfoDIHJJH</vt:lpwstr>
  </property>
  <property fmtid="{D5CDD505-2E9C-101B-9397-08002B2CF9AE}" pid="73" name="x1ye=72">
    <vt:lpwstr>56D4d66VRGy4UWoi3TyjnnsxYWc+cDnOFIyQgDhm47FYYL+80AiA1Z+wKrIKTIu5F2Skm7YIoXmsMgdMveXVIs3boEU+02mVFVh0r94yhUnoPJujdnqbwhSdnkZOXeWA29v6yc6d2v1kEl0NwEozhBbpBuGZuwcaPMbmL2O5O7bN7/1+bAZeXh3B23WZlG0YoSE7EIbBvcDjmHD0OojuX+x1gUIrB3BvYy0z59RMS6yF2RfZsf0dBFHp3ov9yLL</vt:lpwstr>
  </property>
  <property fmtid="{D5CDD505-2E9C-101B-9397-08002B2CF9AE}" pid="74" name="x1ye=73">
    <vt:lpwstr>Qdfk9Cpw51sMfhcJVTH/Ft7v697h/hiGSYA0wh5DCLLm8SNxXcj4rlaLK7c9dw8oed9vhK8TjrNt02dEa9Kbo+GUnzog9G+vpxJxC2EFMQTsKa9qobhoeN7BPijM5Of+oSSl2lBPgC1iNb+7xu0b8aIpRL5dH6DH2TYStUCCp6KQMk4nNoiQtGpb6iMIKT2tJ3d7hgmNHACUq26PH8OfP6JJsCTv1W91ZBF2QmYk+WtGyE7EdKog0vlRLiw3O4h</vt:lpwstr>
  </property>
  <property fmtid="{D5CDD505-2E9C-101B-9397-08002B2CF9AE}" pid="75" name="x1ye=74">
    <vt:lpwstr>AsBDnbfxrVAMnZOkuNHNbJcgzMcUu5e1KqV/teXFwK022qjUMLVxXlqHut66LjOaZtdq4k9Eja5zUF1tuzyUZAa9D2O+9S48q/XFIUBqhurYO++ibSatXcUmizq3NAWL+zHe9se7DqFZONZPBxWYH685FbHoO/vaeVS0hkcRq08h5CbfqQEiJFRyfqPMVQDFfY2ccFRw/FTY1MNIJikdQo+vey0F94KpWhHveFUlsbs9B+euzAdrASxfkgwexMo</vt:lpwstr>
  </property>
  <property fmtid="{D5CDD505-2E9C-101B-9397-08002B2CF9AE}" pid="76" name="x1ye=75">
    <vt:lpwstr>Ye8hWe2PuK8jbTYqon/OafBgq4/qdaYSu8IZzndq9DarX+WDy+205p3ACE9DapRXCwcDVgyXNGlU0sy/J5hvWroTTT/fgjgbgIcJiXbp+gDQoMgXO7D9YxWi+LKVXshLJ3DBA6hz0boYiNw8+c+1Hsi0te1kEXy9xLkVx5x4hGPAnAdq0hDRL8Dhb9HqGrq9RbD++wfMc9gjHGFpSRkH5evA8aPTe/SJ/7iqG+7dNlzj2/n/JchXyHuL6+TnlS2</vt:lpwstr>
  </property>
  <property fmtid="{D5CDD505-2E9C-101B-9397-08002B2CF9AE}" pid="77" name="x1ye=76">
    <vt:lpwstr>8LLXdvllalA9nt7lLCIkzCNKAxZDoPLp8X1UT2yWCDcm5pCKnb8UpQMV4Hra2euoGU0xbCJZfhe0NSOcWDA1CcjCiaZqANzdQbuvjxlbjpQiYuANxhS2bzd3aBi6C65/Ilveqln8hUlOucTOys/Y4qMCFXIfzUfkLXAPO+BCYvpvXouW7+oRAVoNyX6rJ2kskrY6T/zlgSMaogUXNedgIWkZsfcnwCpZbRSILLIOQrEMnQn+NbQMMFDIBPOIIiJ</vt:lpwstr>
  </property>
  <property fmtid="{D5CDD505-2E9C-101B-9397-08002B2CF9AE}" pid="78" name="x1ye=77">
    <vt:lpwstr>rkU+V8PQz/izCZasJTwuBYdDl6b6GKBYULC53GH4+GDGv2LXVdnIOVKTt8QfoMEiAPyjbEIpj2mNH8f0lD4U8BhxZTbXeEQYBO+LY1oDxy17pUakc0oLtA5GqUmWofQR1/i4JwdF1eLUp6cWdjF8sO1N4ALgx9HJQIh6hxN226OSh4ZK+0afAca9QDsy5cjElUnSbvH0uxt4q2J95AMaSfHWTa/Wcx5yCJHs+CeXHkcswO4YAa111gQ11UtiUKf</vt:lpwstr>
  </property>
  <property fmtid="{D5CDD505-2E9C-101B-9397-08002B2CF9AE}" pid="79" name="x1ye=78">
    <vt:lpwstr>q4hoA4936KFhk/YYTkUgS5QrL5mYkOuC5ivJFPiu502igmwOO6V31r9xIf1JNxN5YX+gHz2GTFiqZ4tZpEmXys0mKd/VZSHRG57FT6ayGK7EcmpHhCper/uQXoCC77U/QDUp2ESQEnlvt9Jwb0NCKvaIttbtGp9efhudH4XMBq3Lz0l0HTkHYEs0X+/qibaDJ85o8QKl1AgkZJoJvSRDdv+KeYmiNrvF/QJ2Wh7s0l5hhLjpyIfa7r8hXQ1JsE9</vt:lpwstr>
  </property>
  <property fmtid="{D5CDD505-2E9C-101B-9397-08002B2CF9AE}" pid="80" name="x1ye=79">
    <vt:lpwstr>491nQSrf6spk+UGX1vZU6U5vX/ayMrCFfjJ68cmWLkZ+pvi42lDx4clZPVFdS/ZWejZH1oXwVP0W0AO6Op1f1wjvzIO/PzxvT7N7Mz70SBL6+HBWV1GyHL7vsr3T/hB01GrIb9gjF70RCYHjtBOc9GG8a9ttw3WmopvNQwrITIEEnjY4WhhMk8RqlQcPSi/YA+7Kvy1KSoB1H1t48qQYcLg8Qw332RT5wYfzFsjo+KQtbqErrxoFzkgA88PQCi1</vt:lpwstr>
  </property>
  <property fmtid="{D5CDD505-2E9C-101B-9397-08002B2CF9AE}" pid="81" name="x1ye=8">
    <vt:lpwstr>s3MTOUus1PPOaFbwN4go/KYu5onlc+0fHImO5xLc/CKbe6rR35rD15wMirY0u+4JuMizi3/yI01O/fuYzW62hxjMbts8E5eM2Wp98iApqFJtWIAckG0kUAxPW+v1au7ryCahytcchKnkPKh1Euf+ieOB5ExjXrhNrI4A3/zXsFMh2wH5pmq9dukhSCqpnGulCC4Cy72zKBPV512esaY6HuXVNNuNLE1ewTGQOXpybwTZv71sb8vRTFGxbv3BiCC</vt:lpwstr>
  </property>
  <property fmtid="{D5CDD505-2E9C-101B-9397-08002B2CF9AE}" pid="82" name="x1ye=80">
    <vt:lpwstr>06PmrAhGdR1kMTaCNn7HKzjuiqiZiee5qpQ1hFqTatiKXRvluHJyL+9HypMFcd9EcWT6fRYj5L1OhK//I06bZHbvDyWxqWAGKvlxCj8JT7C2ay/PpDgeP9VA3YoDYfoWQ4yRwu5Z9ams9WdiAzIctxYeyRzl7/Vip98cL10pXWoMDJ0ZXU3HBwGplVihoOuq5u7tNfEnO6vC11o3rjcHdVyuNXLd7PsWO41puBjUFQ/52Mvoq3wMfXfVtnwyhkX</vt:lpwstr>
  </property>
  <property fmtid="{D5CDD505-2E9C-101B-9397-08002B2CF9AE}" pid="83" name="x1ye=81">
    <vt:lpwstr>yKQwcMjAsXd2Y/T5dQqYpWStPyY2/P4GTfFg3i1AiLH//ycpyEGqe5YrXLtkXavUQ5Ft4MeK8I9oEHZ2e7zAguxGyFezwHVeK9PtBRw7/m2zj9WAhodMDNtgfbJG/OP0rH2IoLwS30Usjw9aVgtaKiSwfZxkWuYbg2qc6S3NtDMa79XF+s1UYjsmo67w8HD4/hbVTIZul56SX6TZXcgJQjApH4vKkjchgNF3hDcURAF8ntA1bDbKPPctdPXgKNv</vt:lpwstr>
  </property>
  <property fmtid="{D5CDD505-2E9C-101B-9397-08002B2CF9AE}" pid="84" name="x1ye=82">
    <vt:lpwstr>iGtbup+p0ZXP8nGgPSfWRODUqlVbbU2ZOWkOjHft0tu2eUwoxxS2jskvkNawpSbBLDdXQ6ceC6+2A9aeTHZWf9u55fFBUD5B90gi9sW8Dtkl6Y3TzlHaLKH2FoBYFazoNL0fbLh0OjfOaBduxFYMRtrLt40R//l9YxOM15DoPaRotLDZ1YoOQ5YJJm6qA4zU8vxnp0fJrAanYKug1wPzrcd0edMfz3sA7PtJCuZxl6W9icFsvp89mv6Hkb31Anv</vt:lpwstr>
  </property>
  <property fmtid="{D5CDD505-2E9C-101B-9397-08002B2CF9AE}" pid="85" name="x1ye=83">
    <vt:lpwstr>PhSVdB6Sge8Q8AbN91xYxLgNBOaODtMGG6PGh/7zd9XilS+8ZsvA3ti3CuWIhtHlYWYIr61dI2PIkoB85NZi5aLtcXCY0O1wK7qVbnIJ88qlX8oJpneJsOp5B7VHDP//fc/Cl9NPzhSAAA=</vt:lpwstr>
  </property>
  <property fmtid="{D5CDD505-2E9C-101B-9397-08002B2CF9AE}" pid="86" name="x1ye=9">
    <vt:lpwstr>1oQlvPbbbnPEF5RFO1QB4VoxbkTd9rWolPvoiRM2Zx1ZZr4W59kV3kuWe1B1rkm3YP/MxDeBn0ADSh28NcZSBXGB8C9ini0W8Ra3MsUm9F8s9JJzEnNlj57bd6Q49M1zQo5EuRIoq52AqREr5qj5KsNCYuqGcFnl60Px8MOeLxWNswft+KSgCFrPHdvcVn+X1WECOMfV8lRcFCPPcEU6zl0bEdmQJoM/YAWkQgh+tLcgfo6zK+GyULVw2bVYjif</vt:lpwstr>
  </property>
</Properties>
</file>